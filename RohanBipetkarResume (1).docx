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Pr="007C1282" w:rsidR="006D03AE" w:rsidP="00253AE1" w:rsidRDefault="00A70F00" w14:paraId="301512C5" w14:textId="23A7100E">
      <w:pPr>
        <w:spacing w:after="0" w:line="240" w:lineRule="auto"/>
        <w:jc w:val="center"/>
        <w:rPr>
          <w:rFonts w:ascii="Calibri" w:hAnsi="Calibri" w:eastAsia="Georgia" w:cs="Calibri"/>
          <w:b/>
          <w:sz w:val="32"/>
          <w:szCs w:val="32"/>
        </w:rPr>
      </w:pPr>
      <w:r w:rsidRPr="007C1282">
        <w:rPr>
          <w:rFonts w:ascii="Calibri" w:hAnsi="Calibri" w:eastAsia="Georgia" w:cs="Calibri"/>
          <w:b/>
          <w:sz w:val="32"/>
          <w:szCs w:val="32"/>
        </w:rPr>
        <w:t>Rohan Bipetkar</w:t>
      </w:r>
    </w:p>
    <w:p w:rsidR="002C5EB5" w:rsidP="00253AE1" w:rsidRDefault="00BC0D62" w14:paraId="337DD0AE" w14:textId="77777777">
      <w:pPr>
        <w:spacing w:after="0" w:line="240" w:lineRule="auto"/>
        <w:jc w:val="center"/>
        <w:rPr>
          <w:rFonts w:ascii="Calibri" w:hAnsi="Calibri"/>
          <w:sz w:val="18"/>
          <w:szCs w:val="18"/>
        </w:rPr>
      </w:pPr>
      <w:r w:rsidRPr="007C1282">
        <w:rPr>
          <w:rFonts w:ascii="Calibri" w:hAnsi="Calibri"/>
          <w:b/>
          <w:sz w:val="18"/>
          <w:szCs w:val="18"/>
        </w:rPr>
        <w:t>Email ID:</w:t>
      </w:r>
      <w:r w:rsidRPr="007C1282" w:rsidR="00A41614">
        <w:rPr>
          <w:rFonts w:ascii="Calibri" w:hAnsi="Calibri"/>
          <w:b/>
          <w:sz w:val="18"/>
          <w:szCs w:val="18"/>
        </w:rPr>
        <w:t xml:space="preserve"> </w:t>
      </w:r>
      <w:hyperlink w:history="1" r:id="rId7">
        <w:r w:rsidRPr="00A1158F" w:rsidR="002C5EB5">
          <w:rPr>
            <w:rStyle w:val="Hyperlink"/>
            <w:rFonts w:ascii="Calibri" w:hAnsi="Calibri"/>
            <w:sz w:val="18"/>
            <w:szCs w:val="18"/>
          </w:rPr>
          <w:t>rohanbipetkar@gmail.com</w:t>
        </w:r>
      </w:hyperlink>
    </w:p>
    <w:p w:rsidRPr="007C1282" w:rsidR="00BC0D62" w:rsidP="00253AE1" w:rsidRDefault="00BC0D62" w14:paraId="7CBB7721" w14:textId="77777777">
      <w:pPr>
        <w:spacing w:after="0" w:line="240" w:lineRule="auto"/>
        <w:jc w:val="center"/>
        <w:rPr>
          <w:rFonts w:ascii="Calibri" w:hAnsi="Calibri"/>
          <w:b/>
          <w:sz w:val="18"/>
          <w:szCs w:val="18"/>
        </w:rPr>
      </w:pPr>
      <w:r w:rsidRPr="007C1282">
        <w:rPr>
          <w:rFonts w:ascii="Calibri" w:hAnsi="Calibri"/>
          <w:b/>
          <w:sz w:val="18"/>
          <w:szCs w:val="18"/>
        </w:rPr>
        <w:t xml:space="preserve">Contact No: </w:t>
      </w:r>
      <w:r w:rsidRPr="007C1282">
        <w:rPr>
          <w:rFonts w:ascii="Calibri" w:hAnsi="Calibri"/>
          <w:sz w:val="18"/>
          <w:szCs w:val="18"/>
        </w:rPr>
        <w:t>+91-</w:t>
      </w:r>
      <w:r w:rsidRPr="007C1282" w:rsidR="00A70F00">
        <w:rPr>
          <w:rFonts w:ascii="Calibri" w:hAnsi="Calibri"/>
          <w:sz w:val="18"/>
          <w:szCs w:val="18"/>
        </w:rPr>
        <w:t>7767946305</w:t>
      </w:r>
    </w:p>
    <w:p w:rsidRPr="007C1282" w:rsidR="00253AE1" w:rsidP="00253AE1" w:rsidRDefault="00253AE1" w14:paraId="3ED6179D" w14:textId="77777777">
      <w:pPr>
        <w:spacing w:after="0" w:line="240" w:lineRule="auto"/>
        <w:rPr>
          <w:rFonts w:ascii="Calibri" w:hAnsi="Calibri"/>
          <w:b/>
        </w:rPr>
      </w:pPr>
    </w:p>
    <w:p w:rsidRPr="007C1282" w:rsidR="00BC0F2C" w:rsidP="00253AE1" w:rsidRDefault="00BC0F2C" w14:paraId="3654A7CB" w14:textId="77777777">
      <w:pPr>
        <w:spacing w:before="40" w:after="40" w:line="240" w:lineRule="auto"/>
        <w:jc w:val="both"/>
        <w:rPr>
          <w:rFonts w:ascii="Calibri" w:hAnsi="Calibri" w:cs="Calibri"/>
          <w:b/>
        </w:rPr>
      </w:pPr>
      <w:r w:rsidRPr="007C1282">
        <w:rPr>
          <w:rFonts w:ascii="Calibri" w:hAnsi="Calibri" w:cs="Calibri"/>
          <w:b/>
        </w:rPr>
        <w:t>Career Abstract</w:t>
      </w:r>
      <w:r w:rsidRPr="007C1282" w:rsidR="006E2AB6">
        <w:rPr>
          <w:rFonts w:ascii="Calibri" w:hAnsi="Calibri" w:cs="Calibri"/>
          <w:b/>
        </w:rPr>
        <w:t>:</w:t>
      </w:r>
    </w:p>
    <w:p w:rsidRPr="007C1282" w:rsidR="00253AE1" w:rsidP="00253AE1" w:rsidRDefault="00253AE1" w14:paraId="68B5F4B4" w14:textId="77777777">
      <w:pPr>
        <w:spacing w:before="40" w:after="40" w:line="240" w:lineRule="auto"/>
        <w:jc w:val="both"/>
        <w:rPr>
          <w:rFonts w:ascii="Calibri" w:hAnsi="Calibri" w:cs="Calibri"/>
          <w:b/>
        </w:rPr>
      </w:pPr>
    </w:p>
    <w:p w:rsidRPr="007C1282" w:rsidR="00A70F00" w:rsidP="00253AE1" w:rsidRDefault="00A70F00" w14:paraId="2779950E" w14:textId="7CCC2213">
      <w:pPr>
        <w:numPr>
          <w:ilvl w:val="0"/>
          <w:numId w:val="14"/>
        </w:numPr>
        <w:spacing w:before="40" w:after="40" w:line="240" w:lineRule="auto"/>
        <w:jc w:val="both"/>
        <w:rPr>
          <w:rFonts w:ascii="Calibri" w:hAnsi="Calibri" w:cs="Calibri"/>
          <w:color w:val="auto"/>
        </w:rPr>
      </w:pPr>
      <w:r w:rsidRPr="007C1282">
        <w:rPr>
          <w:rFonts w:ascii="Calibri" w:hAnsi="Calibri" w:cs="Calibri"/>
          <w:b/>
          <w:color w:val="auto"/>
        </w:rPr>
        <w:t xml:space="preserve">Around </w:t>
      </w:r>
      <w:r w:rsidR="000903A1">
        <w:rPr>
          <w:rFonts w:ascii="Calibri" w:hAnsi="Calibri" w:cs="Calibri"/>
          <w:b/>
          <w:color w:val="auto"/>
        </w:rPr>
        <w:t>10.9</w:t>
      </w:r>
      <w:r w:rsidRPr="007C1282">
        <w:rPr>
          <w:rFonts w:ascii="Calibri" w:hAnsi="Calibri" w:cs="Calibri"/>
          <w:b/>
          <w:color w:val="auto"/>
        </w:rPr>
        <w:t xml:space="preserve"> years </w:t>
      </w:r>
      <w:r w:rsidRPr="007C1282">
        <w:rPr>
          <w:rFonts w:ascii="Calibri" w:hAnsi="Calibri" w:cs="Calibri"/>
          <w:bCs/>
          <w:color w:val="auto"/>
        </w:rPr>
        <w:t xml:space="preserve">of </w:t>
      </w:r>
      <w:r w:rsidR="007C1282">
        <w:rPr>
          <w:rFonts w:ascii="Calibri" w:hAnsi="Calibri" w:cs="Calibri"/>
          <w:bCs/>
          <w:color w:val="auto"/>
        </w:rPr>
        <w:t xml:space="preserve">professional </w:t>
      </w:r>
      <w:r w:rsidRPr="007C1282">
        <w:rPr>
          <w:rFonts w:ascii="Calibri" w:hAnsi="Calibri" w:cs="Calibri"/>
          <w:bCs/>
          <w:color w:val="auto"/>
        </w:rPr>
        <w:t xml:space="preserve">experience in </w:t>
      </w:r>
      <w:r w:rsidR="007C1282">
        <w:rPr>
          <w:rFonts w:ascii="Calibri" w:hAnsi="Calibri" w:cs="Calibri"/>
          <w:bCs/>
          <w:color w:val="auto"/>
        </w:rPr>
        <w:t xml:space="preserve">the Information Technology </w:t>
      </w:r>
      <w:r w:rsidRPr="007C1282" w:rsidR="007C1282">
        <w:rPr>
          <w:rFonts w:ascii="Calibri" w:hAnsi="Calibri" w:cs="Calibri"/>
          <w:bCs/>
          <w:color w:val="auto"/>
        </w:rPr>
        <w:t>industry</w:t>
      </w:r>
      <w:r w:rsidR="007C1282">
        <w:rPr>
          <w:rFonts w:ascii="Calibri" w:hAnsi="Calibri" w:cs="Calibri"/>
          <w:bCs/>
          <w:color w:val="auto"/>
        </w:rPr>
        <w:t>,</w:t>
      </w:r>
      <w:r w:rsidRPr="007C1282" w:rsidR="007C1282">
        <w:rPr>
          <w:rFonts w:ascii="Calibri" w:hAnsi="Calibri" w:cs="Calibri"/>
          <w:bCs/>
          <w:color w:val="auto"/>
        </w:rPr>
        <w:t xml:space="preserve"> </w:t>
      </w:r>
      <w:r w:rsidRPr="007C1282">
        <w:rPr>
          <w:rFonts w:ascii="Calibri" w:hAnsi="Calibri" w:cs="Calibri"/>
          <w:bCs/>
          <w:color w:val="auto"/>
        </w:rPr>
        <w:t xml:space="preserve">which includes </w:t>
      </w:r>
      <w:r w:rsidRPr="007C1282" w:rsidR="007C1282">
        <w:rPr>
          <w:rFonts w:ascii="Calibri" w:hAnsi="Calibri" w:cs="Calibri"/>
          <w:color w:val="auto"/>
        </w:rPr>
        <w:t xml:space="preserve">requirement analysis, design, software </w:t>
      </w:r>
      <w:r w:rsidR="004E7C86">
        <w:rPr>
          <w:rFonts w:ascii="Calibri" w:hAnsi="Calibri" w:cs="Calibri"/>
          <w:color w:val="auto"/>
        </w:rPr>
        <w:t>development</w:t>
      </w:r>
      <w:r w:rsidR="003D4662">
        <w:rPr>
          <w:rFonts w:ascii="Calibri" w:hAnsi="Calibri" w:cs="Calibri"/>
          <w:color w:val="auto"/>
        </w:rPr>
        <w:t xml:space="preserve"> in </w:t>
      </w:r>
      <w:r w:rsidRPr="003D4662" w:rsidR="003D4662">
        <w:rPr>
          <w:rFonts w:ascii="Calibri" w:hAnsi="Calibri" w:cs="Calibri"/>
          <w:b/>
          <w:bCs/>
          <w:color w:val="auto"/>
        </w:rPr>
        <w:t xml:space="preserve">Insurance </w:t>
      </w:r>
      <w:r w:rsidR="00EC274D">
        <w:rPr>
          <w:rFonts w:ascii="Calibri" w:hAnsi="Calibri" w:cs="Calibri"/>
          <w:b/>
          <w:bCs/>
          <w:color w:val="auto"/>
        </w:rPr>
        <w:t xml:space="preserve">&amp; Asset management </w:t>
      </w:r>
      <w:r w:rsidRPr="00EC274D" w:rsidR="00EC274D">
        <w:rPr>
          <w:rFonts w:ascii="Calibri" w:hAnsi="Calibri" w:cs="Calibri"/>
          <w:color w:val="auto"/>
        </w:rPr>
        <w:t>domain</w:t>
      </w:r>
      <w:r w:rsidR="004E7C86">
        <w:rPr>
          <w:rFonts w:ascii="Calibri" w:hAnsi="Calibri" w:cs="Calibri"/>
          <w:color w:val="auto"/>
        </w:rPr>
        <w:t>.</w:t>
      </w:r>
    </w:p>
    <w:p w:rsidRPr="00B63C6B" w:rsidR="00B63C6B" w:rsidP="00B63C6B" w:rsidRDefault="00B63C6B" w14:paraId="4C63DBA5" w14:textId="130EE032">
      <w:pPr>
        <w:numPr>
          <w:ilvl w:val="0"/>
          <w:numId w:val="14"/>
        </w:numPr>
        <w:spacing w:before="40" w:after="40" w:line="240" w:lineRule="auto"/>
        <w:jc w:val="both"/>
        <w:rPr>
          <w:rFonts w:ascii="Calibri" w:hAnsi="Calibri" w:cs="Calibri"/>
          <w:color w:val="auto"/>
        </w:rPr>
      </w:pPr>
      <w:r w:rsidRPr="00B63C6B">
        <w:rPr>
          <w:rFonts w:ascii="Calibri" w:hAnsi="Calibri" w:cs="Calibri"/>
          <w:color w:val="auto"/>
        </w:rPr>
        <w:t>Strong expertise in Spring Boot, Microservices, Kafka, OpenAPI and Hexagonal Architecture for building scalable, resilient and maintainable distributed systems.</w:t>
      </w:r>
    </w:p>
    <w:p w:rsidRPr="007C1282" w:rsidR="004701DD" w:rsidP="00253AE1" w:rsidRDefault="0061713E" w14:paraId="2AF85888" w14:textId="1689F06D">
      <w:pPr>
        <w:numPr>
          <w:ilvl w:val="0"/>
          <w:numId w:val="14"/>
        </w:numPr>
        <w:spacing w:before="40" w:after="40" w:line="240" w:lineRule="auto"/>
        <w:jc w:val="both"/>
        <w:rPr>
          <w:rFonts w:ascii="Calibri" w:hAnsi="Calibri" w:cs="Calibri"/>
          <w:b/>
          <w:color w:val="auto"/>
        </w:rPr>
      </w:pPr>
      <w:r>
        <w:rPr>
          <w:rFonts w:ascii="Calibri" w:hAnsi="Calibri" w:cs="Calibri"/>
          <w:color w:val="auto"/>
        </w:rPr>
        <w:t xml:space="preserve">Completed </w:t>
      </w:r>
      <w:r w:rsidRPr="0061713E">
        <w:rPr>
          <w:rFonts w:ascii="Calibri" w:hAnsi="Calibri" w:cs="Calibri"/>
          <w:b/>
          <w:bCs/>
          <w:color w:val="auto"/>
        </w:rPr>
        <w:t>AZ-900 Microsoft Azure Fundamentals</w:t>
      </w:r>
      <w:r>
        <w:rPr>
          <w:rFonts w:ascii="Calibri" w:hAnsi="Calibri" w:cs="Calibri"/>
          <w:color w:val="auto"/>
        </w:rPr>
        <w:t xml:space="preserve"> certification for cloud computing.</w:t>
      </w:r>
    </w:p>
    <w:p w:rsidRPr="00E77692" w:rsidR="00A41614" w:rsidP="00253AE1" w:rsidRDefault="00A41614" w14:paraId="1EBB1948" w14:textId="5E8327A6">
      <w:pPr>
        <w:numPr>
          <w:ilvl w:val="0"/>
          <w:numId w:val="14"/>
        </w:numPr>
        <w:spacing w:before="40" w:after="40" w:line="240" w:lineRule="auto"/>
        <w:jc w:val="both"/>
        <w:rPr>
          <w:rFonts w:ascii="Calibri" w:hAnsi="Calibri" w:cs="Calibri"/>
        </w:rPr>
      </w:pPr>
      <w:r w:rsidRPr="007C1282">
        <w:rPr>
          <w:rFonts w:ascii="Calibri" w:hAnsi="Calibri" w:cs="Calibri"/>
          <w:color w:val="auto"/>
        </w:rPr>
        <w:t xml:space="preserve">Strong relationship management skills </w:t>
      </w:r>
      <w:r w:rsidR="007C1282">
        <w:rPr>
          <w:rFonts w:ascii="Calibri" w:hAnsi="Calibri" w:cs="Calibri"/>
          <w:color w:val="auto"/>
        </w:rPr>
        <w:t xml:space="preserve">and </w:t>
      </w:r>
      <w:r w:rsidRPr="007C1282">
        <w:rPr>
          <w:rFonts w:ascii="Calibri" w:hAnsi="Calibri" w:cs="Calibri"/>
          <w:color w:val="auto"/>
        </w:rPr>
        <w:t>enthusiast</w:t>
      </w:r>
      <w:r w:rsidR="007C1282">
        <w:rPr>
          <w:rFonts w:ascii="Calibri" w:hAnsi="Calibri" w:cs="Calibri"/>
          <w:color w:val="auto"/>
        </w:rPr>
        <w:t>/</w:t>
      </w:r>
      <w:r w:rsidRPr="007C1282">
        <w:rPr>
          <w:rFonts w:ascii="Calibri" w:hAnsi="Calibri" w:cs="Calibri"/>
          <w:color w:val="auto"/>
        </w:rPr>
        <w:t>self-driven with a high degree of commitment</w:t>
      </w:r>
      <w:r w:rsidR="0061713E">
        <w:rPr>
          <w:rFonts w:ascii="Calibri" w:hAnsi="Calibri" w:cs="Calibri"/>
          <w:color w:val="auto"/>
        </w:rPr>
        <w:t>.</w:t>
      </w:r>
    </w:p>
    <w:p w:rsidRPr="004961AC" w:rsidR="004961AC" w:rsidP="004961AC" w:rsidRDefault="004961AC" w14:paraId="70870DBA" w14:textId="418EE384">
      <w:pPr>
        <w:numPr>
          <w:ilvl w:val="0"/>
          <w:numId w:val="14"/>
        </w:numPr>
        <w:spacing w:before="40" w:after="40" w:line="240" w:lineRule="auto"/>
        <w:jc w:val="both"/>
        <w:rPr>
          <w:rFonts w:ascii="Calibri" w:hAnsi="Calibri" w:cs="Calibri"/>
          <w:b/>
          <w:bCs/>
          <w:color w:val="auto"/>
        </w:rPr>
      </w:pPr>
      <w:r w:rsidRPr="004961AC">
        <w:rPr>
          <w:rFonts w:ascii="Calibri" w:hAnsi="Calibri" w:cs="Calibri"/>
          <w:b/>
          <w:bCs/>
          <w:color w:val="auto"/>
        </w:rPr>
        <w:t>Proficient in utilizing AI-assisted development tools such as Claude, ChatGPT and code-generation platforms to streamline design, coding, debugging, documentation, and knowledge management activities.</w:t>
      </w:r>
    </w:p>
    <w:p w:rsidRPr="007C1282" w:rsidR="00E77692" w:rsidP="004961AC" w:rsidRDefault="00E77692" w14:paraId="62D52F36" w14:textId="77777777">
      <w:pPr>
        <w:spacing w:before="40" w:after="40" w:line="240" w:lineRule="auto"/>
        <w:ind w:left="720"/>
        <w:jc w:val="both"/>
        <w:rPr>
          <w:rFonts w:ascii="Calibri" w:hAnsi="Calibri" w:cs="Calibri"/>
        </w:rPr>
      </w:pPr>
    </w:p>
    <w:p w:rsidRPr="007C1282" w:rsidR="00A41614" w:rsidP="00253AE1" w:rsidRDefault="00A41614" w14:paraId="0AC5AAB0" w14:textId="77777777">
      <w:pPr>
        <w:spacing w:before="40" w:after="40" w:line="240" w:lineRule="auto"/>
        <w:ind w:left="720"/>
        <w:jc w:val="both"/>
        <w:rPr>
          <w:rFonts w:ascii="Calibri" w:hAnsi="Calibri" w:cs="Calibri"/>
          <w:b/>
          <w:color w:val="auto"/>
        </w:rPr>
      </w:pPr>
    </w:p>
    <w:p w:rsidRPr="007C1282" w:rsidR="003A5CEA" w:rsidP="00253AE1" w:rsidRDefault="00BC0F2C" w14:paraId="5C31D902" w14:textId="77777777">
      <w:pPr>
        <w:spacing w:before="40" w:after="40" w:line="240" w:lineRule="auto"/>
        <w:jc w:val="both"/>
        <w:rPr>
          <w:rFonts w:ascii="Calibri" w:hAnsi="Calibri" w:cs="Calibri"/>
          <w:b/>
        </w:rPr>
      </w:pPr>
      <w:r w:rsidRPr="007C1282">
        <w:rPr>
          <w:rFonts w:ascii="Calibri" w:hAnsi="Calibri" w:cs="Calibri"/>
          <w:b/>
        </w:rPr>
        <w:t>Technical Competencies</w:t>
      </w:r>
      <w:r w:rsidRPr="007C1282" w:rsidR="00030737">
        <w:rPr>
          <w:rFonts w:ascii="Calibri" w:hAnsi="Calibri" w:cs="Calibri"/>
          <w:b/>
        </w:rPr>
        <w:t>:</w:t>
      </w:r>
    </w:p>
    <w:p w:rsidRPr="007C1282" w:rsidR="006E2AB6" w:rsidP="00253AE1" w:rsidRDefault="006E2AB6" w14:paraId="7F5F0EF8" w14:textId="77777777">
      <w:pPr>
        <w:spacing w:before="40" w:after="40" w:line="240" w:lineRule="auto"/>
        <w:jc w:val="both"/>
        <w:rPr>
          <w:rFonts w:ascii="Calibri" w:hAnsi="Calibri" w:cs="Calibri"/>
          <w:b/>
        </w:rPr>
      </w:pPr>
    </w:p>
    <w:tbl>
      <w:tblPr>
        <w:tblW w:w="9360" w:type="dxa"/>
        <w:tblInd w:w="10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Look w:val="0000" w:firstRow="0" w:lastRow="0" w:firstColumn="0" w:lastColumn="0" w:noHBand="0" w:noVBand="0"/>
      </w:tblPr>
      <w:tblGrid>
        <w:gridCol w:w="2700"/>
        <w:gridCol w:w="6660"/>
      </w:tblGrid>
      <w:tr w:rsidRPr="007C1282" w:rsidR="00030737" w:rsidTr="0061713E" w14:paraId="024C71E6" w14:textId="77777777">
        <w:tc>
          <w:tcPr>
            <w:tcW w:w="2700" w:type="dxa"/>
          </w:tcPr>
          <w:p w:rsidRPr="007C1282" w:rsidR="00030737" w:rsidP="00253AE1" w:rsidRDefault="00030737" w14:paraId="7CCE39D9" w14:textId="77777777">
            <w:pPr>
              <w:spacing w:before="40" w:after="40" w:line="240" w:lineRule="auto"/>
              <w:jc w:val="both"/>
              <w:rPr>
                <w:rFonts w:ascii="Calibri" w:hAnsi="Calibri" w:cs="Calibri"/>
                <w:b/>
                <w:color w:val="auto"/>
              </w:rPr>
            </w:pPr>
            <w:r w:rsidRPr="007C1282">
              <w:rPr>
                <w:rFonts w:ascii="Calibri" w:hAnsi="Calibri" w:cs="Calibri"/>
                <w:b/>
                <w:color w:val="auto"/>
              </w:rPr>
              <w:t>Programming Languages</w:t>
            </w:r>
          </w:p>
        </w:tc>
        <w:tc>
          <w:tcPr>
            <w:tcW w:w="6660" w:type="dxa"/>
          </w:tcPr>
          <w:p w:rsidRPr="007C1282" w:rsidR="00030737" w:rsidP="00253AE1" w:rsidRDefault="00A70F00" w14:paraId="0E8E407B" w14:textId="77777777">
            <w:pPr>
              <w:spacing w:before="40" w:after="40" w:line="240" w:lineRule="auto"/>
              <w:jc w:val="both"/>
              <w:rPr>
                <w:rFonts w:ascii="Calibri" w:hAnsi="Calibri" w:cs="Calibri"/>
                <w:color w:val="auto"/>
              </w:rPr>
            </w:pPr>
            <w:r w:rsidRPr="007C1282">
              <w:rPr>
                <w:rFonts w:ascii="Calibri" w:hAnsi="Calibri" w:cs="Calibri"/>
                <w:color w:val="auto"/>
              </w:rPr>
              <w:t>Java, SQL</w:t>
            </w:r>
            <w:r w:rsidRPr="007C1282" w:rsidR="00030737">
              <w:rPr>
                <w:rFonts w:ascii="Calibri" w:hAnsi="Calibri" w:cs="Calibri"/>
                <w:color w:val="auto"/>
              </w:rPr>
              <w:t xml:space="preserve"> </w:t>
            </w:r>
          </w:p>
        </w:tc>
      </w:tr>
      <w:tr w:rsidRPr="007C1282" w:rsidR="00030737" w:rsidTr="0061713E" w14:paraId="16C00FFD" w14:textId="77777777">
        <w:tc>
          <w:tcPr>
            <w:tcW w:w="2700" w:type="dxa"/>
          </w:tcPr>
          <w:p w:rsidRPr="007C1282" w:rsidR="00030737" w:rsidP="00253AE1" w:rsidRDefault="00030737" w14:paraId="49BA3568" w14:textId="77777777">
            <w:pPr>
              <w:spacing w:before="40" w:after="40" w:line="240" w:lineRule="auto"/>
              <w:jc w:val="both"/>
              <w:rPr>
                <w:rFonts w:ascii="Calibri" w:hAnsi="Calibri" w:cs="Calibri"/>
                <w:b/>
                <w:color w:val="auto"/>
              </w:rPr>
            </w:pPr>
            <w:r w:rsidRPr="007C1282">
              <w:rPr>
                <w:rFonts w:ascii="Calibri" w:hAnsi="Calibri" w:cs="Calibri"/>
                <w:b/>
                <w:color w:val="auto"/>
              </w:rPr>
              <w:t>Web Technologies</w:t>
            </w:r>
          </w:p>
        </w:tc>
        <w:tc>
          <w:tcPr>
            <w:tcW w:w="6660" w:type="dxa"/>
          </w:tcPr>
          <w:p w:rsidRPr="007C1282" w:rsidR="00030737" w:rsidP="00253AE1" w:rsidRDefault="00014ADE" w14:paraId="079FC11C" w14:textId="2046E7C1">
            <w:pPr>
              <w:spacing w:before="40" w:after="40" w:line="240" w:lineRule="auto"/>
              <w:jc w:val="both"/>
              <w:rPr>
                <w:rFonts w:ascii="Calibri" w:hAnsi="Calibri" w:cs="Calibri"/>
                <w:b/>
                <w:color w:val="auto"/>
              </w:rPr>
            </w:pPr>
            <w:r w:rsidRPr="007C1282">
              <w:rPr>
                <w:rFonts w:ascii="Calibri" w:hAnsi="Calibri" w:cs="Calibri"/>
                <w:color w:val="auto"/>
              </w:rPr>
              <w:t>REST, JSON, JavaScript</w:t>
            </w:r>
          </w:p>
        </w:tc>
      </w:tr>
      <w:tr w:rsidRPr="007C1282" w:rsidR="00030737" w:rsidTr="0061713E" w14:paraId="0BE0BCF0" w14:textId="77777777">
        <w:tc>
          <w:tcPr>
            <w:tcW w:w="2700" w:type="dxa"/>
          </w:tcPr>
          <w:p w:rsidRPr="007C1282" w:rsidR="00030737" w:rsidP="00253AE1" w:rsidRDefault="00030737" w14:paraId="613214F4" w14:textId="77777777">
            <w:pPr>
              <w:spacing w:before="40" w:after="40" w:line="240" w:lineRule="auto"/>
              <w:jc w:val="both"/>
              <w:rPr>
                <w:rFonts w:ascii="Calibri" w:hAnsi="Calibri" w:cs="Calibri"/>
                <w:b/>
                <w:color w:val="auto"/>
              </w:rPr>
            </w:pPr>
            <w:r w:rsidRPr="007C1282">
              <w:rPr>
                <w:rFonts w:ascii="Calibri" w:hAnsi="Calibri" w:cs="Calibri"/>
                <w:b/>
                <w:color w:val="auto"/>
              </w:rPr>
              <w:t>Frameworks</w:t>
            </w:r>
          </w:p>
        </w:tc>
        <w:tc>
          <w:tcPr>
            <w:tcW w:w="6660" w:type="dxa"/>
          </w:tcPr>
          <w:p w:rsidRPr="007C1282" w:rsidR="00030737" w:rsidP="00253AE1" w:rsidRDefault="002374F8" w14:paraId="595ACFBF" w14:textId="1AEA587D">
            <w:pPr>
              <w:spacing w:before="40" w:after="40" w:line="240" w:lineRule="auto"/>
              <w:jc w:val="both"/>
              <w:rPr>
                <w:rFonts w:ascii="Calibri" w:hAnsi="Calibri" w:cs="Calibri"/>
                <w:b/>
                <w:color w:val="auto"/>
              </w:rPr>
            </w:pPr>
            <w:r w:rsidRPr="007C1282">
              <w:rPr>
                <w:rFonts w:ascii="Calibri" w:hAnsi="Calibri" w:cs="Calibri"/>
                <w:color w:val="auto"/>
              </w:rPr>
              <w:t xml:space="preserve">Spring </w:t>
            </w:r>
            <w:r w:rsidR="000C6BC7">
              <w:rPr>
                <w:rFonts w:ascii="Calibri" w:hAnsi="Calibri" w:cs="Calibri"/>
                <w:color w:val="auto"/>
              </w:rPr>
              <w:t xml:space="preserve">Boot, </w:t>
            </w:r>
            <w:r w:rsidRPr="00B63C6B" w:rsidR="008E5C1A">
              <w:rPr>
                <w:rFonts w:ascii="Calibri" w:hAnsi="Calibri" w:cs="Calibri"/>
                <w:color w:val="auto"/>
              </w:rPr>
              <w:t>OpenAPI</w:t>
            </w:r>
            <w:r w:rsidR="008E5C1A">
              <w:rPr>
                <w:rFonts w:ascii="Calibri" w:hAnsi="Calibri" w:cs="Calibri"/>
                <w:color w:val="auto"/>
              </w:rPr>
              <w:t xml:space="preserve"> , </w:t>
            </w:r>
            <w:r w:rsidRPr="00B63C6B" w:rsidR="008E5C1A">
              <w:rPr>
                <w:rFonts w:ascii="Calibri" w:hAnsi="Calibri" w:cs="Calibri"/>
                <w:color w:val="auto"/>
              </w:rPr>
              <w:t>Microservices</w:t>
            </w:r>
            <w:r w:rsidR="008E5C1A">
              <w:rPr>
                <w:rFonts w:ascii="Calibri" w:hAnsi="Calibri" w:cs="Calibri"/>
                <w:color w:val="auto"/>
              </w:rPr>
              <w:t>, Apache Kafka</w:t>
            </w:r>
          </w:p>
        </w:tc>
      </w:tr>
      <w:tr w:rsidRPr="007C1282" w:rsidR="00030737" w:rsidTr="0061713E" w14:paraId="2365C5F4" w14:textId="77777777">
        <w:tc>
          <w:tcPr>
            <w:tcW w:w="2700" w:type="dxa"/>
          </w:tcPr>
          <w:p w:rsidRPr="007C1282" w:rsidR="00030737" w:rsidP="00253AE1" w:rsidRDefault="00030737" w14:paraId="47BD01E7" w14:textId="27A55A6B">
            <w:pPr>
              <w:spacing w:before="40" w:after="40" w:line="240" w:lineRule="auto"/>
              <w:jc w:val="both"/>
              <w:rPr>
                <w:rFonts w:ascii="Calibri" w:hAnsi="Calibri" w:cs="Calibri"/>
                <w:b/>
                <w:color w:val="auto"/>
              </w:rPr>
            </w:pPr>
            <w:r w:rsidRPr="007C1282">
              <w:rPr>
                <w:rFonts w:ascii="Calibri" w:hAnsi="Calibri" w:cs="Calibri"/>
                <w:b/>
                <w:color w:val="auto"/>
              </w:rPr>
              <w:t>Servers</w:t>
            </w:r>
          </w:p>
        </w:tc>
        <w:tc>
          <w:tcPr>
            <w:tcW w:w="6660" w:type="dxa"/>
          </w:tcPr>
          <w:p w:rsidRPr="007C1282" w:rsidR="00030737" w:rsidP="00253AE1" w:rsidRDefault="00030737" w14:paraId="38FED608" w14:textId="4F7579D8">
            <w:pPr>
              <w:spacing w:before="40" w:after="40" w:line="240" w:lineRule="auto"/>
              <w:jc w:val="both"/>
              <w:rPr>
                <w:rFonts w:ascii="Calibri" w:hAnsi="Calibri" w:cs="Calibri"/>
                <w:b/>
                <w:color w:val="auto"/>
              </w:rPr>
            </w:pPr>
            <w:r w:rsidRPr="007C1282">
              <w:rPr>
                <w:rFonts w:ascii="Calibri" w:hAnsi="Calibri" w:cs="Calibri"/>
                <w:color w:val="auto"/>
              </w:rPr>
              <w:t>Apache</w:t>
            </w:r>
            <w:r w:rsidR="007C1282">
              <w:rPr>
                <w:rFonts w:ascii="Calibri" w:hAnsi="Calibri" w:cs="Calibri"/>
                <w:color w:val="auto"/>
              </w:rPr>
              <w:t xml:space="preserve"> </w:t>
            </w:r>
            <w:r w:rsidRPr="007C1282">
              <w:rPr>
                <w:rFonts w:ascii="Calibri" w:hAnsi="Calibri" w:cs="Calibri"/>
                <w:color w:val="auto"/>
              </w:rPr>
              <w:t>Tomcat 7.0</w:t>
            </w:r>
            <w:r w:rsidR="0061713E">
              <w:rPr>
                <w:rFonts w:ascii="Calibri" w:hAnsi="Calibri" w:cs="Calibri"/>
                <w:color w:val="auto"/>
              </w:rPr>
              <w:t xml:space="preserve">, </w:t>
            </w:r>
            <w:r w:rsidRPr="007C1282" w:rsidR="0061713E">
              <w:rPr>
                <w:rFonts w:ascii="Calibri" w:hAnsi="Calibri" w:cs="Calibri"/>
                <w:color w:val="auto"/>
              </w:rPr>
              <w:t>JBoss 7.0</w:t>
            </w:r>
          </w:p>
        </w:tc>
      </w:tr>
      <w:tr w:rsidRPr="007C1282" w:rsidR="00A70F00" w:rsidTr="0061713E" w14:paraId="1989FB2A" w14:textId="77777777">
        <w:tc>
          <w:tcPr>
            <w:tcW w:w="2700" w:type="dxa"/>
          </w:tcPr>
          <w:p w:rsidRPr="007C1282" w:rsidR="00A70F00" w:rsidP="00253AE1" w:rsidRDefault="00A70F00" w14:paraId="722BD603" w14:textId="77777777">
            <w:pPr>
              <w:spacing w:before="40" w:after="40" w:line="240" w:lineRule="auto"/>
              <w:jc w:val="both"/>
              <w:rPr>
                <w:rFonts w:ascii="Calibri" w:hAnsi="Calibri" w:cs="Calibri"/>
                <w:b/>
                <w:color w:val="auto"/>
              </w:rPr>
            </w:pPr>
            <w:r w:rsidRPr="007C1282">
              <w:rPr>
                <w:rFonts w:ascii="Calibri" w:hAnsi="Calibri" w:cs="Calibri"/>
                <w:b/>
                <w:color w:val="auto"/>
              </w:rPr>
              <w:t xml:space="preserve">Version </w:t>
            </w:r>
            <w:r w:rsidRPr="007C1282" w:rsidR="007C1282">
              <w:rPr>
                <w:rFonts w:ascii="Calibri" w:hAnsi="Calibri" w:cs="Calibri"/>
                <w:b/>
                <w:color w:val="auto"/>
              </w:rPr>
              <w:t>Control</w:t>
            </w:r>
          </w:p>
        </w:tc>
        <w:tc>
          <w:tcPr>
            <w:tcW w:w="6660" w:type="dxa"/>
          </w:tcPr>
          <w:p w:rsidRPr="007C1282" w:rsidR="00A70F00" w:rsidP="00253AE1" w:rsidRDefault="00A70F00" w14:paraId="16BE31D2" w14:textId="26B12B23">
            <w:pPr>
              <w:spacing w:before="40" w:after="40" w:line="240" w:lineRule="auto"/>
              <w:jc w:val="both"/>
              <w:rPr>
                <w:rFonts w:ascii="Calibri" w:hAnsi="Calibri" w:cs="Calibri"/>
                <w:color w:val="auto"/>
              </w:rPr>
            </w:pPr>
            <w:r w:rsidRPr="007C1282">
              <w:rPr>
                <w:rFonts w:ascii="Calibri" w:hAnsi="Calibri" w:cs="Calibri"/>
                <w:color w:val="auto"/>
              </w:rPr>
              <w:t>Git</w:t>
            </w:r>
            <w:r w:rsidR="00ED3C1B">
              <w:rPr>
                <w:rFonts w:ascii="Calibri" w:hAnsi="Calibri" w:cs="Calibri"/>
                <w:color w:val="auto"/>
              </w:rPr>
              <w:t xml:space="preserve"> and Perforce</w:t>
            </w:r>
          </w:p>
        </w:tc>
      </w:tr>
      <w:tr w:rsidRPr="007C1282" w:rsidR="00841867" w:rsidTr="0061713E" w14:paraId="6018EE2D" w14:textId="77777777">
        <w:tc>
          <w:tcPr>
            <w:tcW w:w="2700" w:type="dxa"/>
          </w:tcPr>
          <w:p w:rsidRPr="007C1282" w:rsidR="00841867" w:rsidP="00253AE1" w:rsidRDefault="00841867" w14:paraId="372ACAF2" w14:textId="15453BA0">
            <w:pPr>
              <w:spacing w:before="40" w:after="40" w:line="240" w:lineRule="auto"/>
              <w:jc w:val="both"/>
              <w:rPr>
                <w:rFonts w:ascii="Calibri" w:hAnsi="Calibri" w:cs="Calibri"/>
                <w:b/>
                <w:color w:val="auto"/>
              </w:rPr>
            </w:pPr>
            <w:r>
              <w:rPr>
                <w:rFonts w:ascii="Calibri" w:hAnsi="Calibri" w:cs="Calibri"/>
                <w:b/>
                <w:color w:val="auto"/>
              </w:rPr>
              <w:t>Operating System</w:t>
            </w:r>
          </w:p>
        </w:tc>
        <w:tc>
          <w:tcPr>
            <w:tcW w:w="6660" w:type="dxa"/>
          </w:tcPr>
          <w:p w:rsidRPr="007C1282" w:rsidR="00841867" w:rsidP="00253AE1" w:rsidRDefault="00841867" w14:paraId="7FB86573" w14:textId="31929B06">
            <w:pPr>
              <w:spacing w:before="40" w:after="40" w:line="240" w:lineRule="auto"/>
              <w:jc w:val="both"/>
              <w:rPr>
                <w:rFonts w:ascii="Calibri" w:hAnsi="Calibri" w:cs="Calibri"/>
                <w:color w:val="auto"/>
              </w:rPr>
            </w:pPr>
            <w:r>
              <w:rPr>
                <w:rFonts w:ascii="Calibri" w:hAnsi="Calibri" w:cs="Calibri"/>
                <w:color w:val="auto"/>
              </w:rPr>
              <w:t>Windows and Linux</w:t>
            </w:r>
          </w:p>
        </w:tc>
      </w:tr>
      <w:tr w:rsidRPr="007C1282" w:rsidR="0061713E" w:rsidTr="0061713E" w14:paraId="7C6293C4" w14:textId="77777777">
        <w:tc>
          <w:tcPr>
            <w:tcW w:w="2700" w:type="dxa"/>
          </w:tcPr>
          <w:p w:rsidR="0061713E" w:rsidP="00253AE1" w:rsidRDefault="0061713E" w14:paraId="25BECBBB" w14:textId="25CD44B8">
            <w:pPr>
              <w:spacing w:before="40" w:after="40" w:line="240" w:lineRule="auto"/>
              <w:jc w:val="both"/>
              <w:rPr>
                <w:rFonts w:ascii="Calibri" w:hAnsi="Calibri" w:cs="Calibri"/>
                <w:b/>
                <w:color w:val="auto"/>
              </w:rPr>
            </w:pPr>
            <w:r>
              <w:rPr>
                <w:rFonts w:ascii="Calibri" w:hAnsi="Calibri" w:cs="Calibri"/>
                <w:b/>
                <w:color w:val="auto"/>
              </w:rPr>
              <w:t>Certification</w:t>
            </w:r>
          </w:p>
        </w:tc>
        <w:tc>
          <w:tcPr>
            <w:tcW w:w="6660" w:type="dxa"/>
          </w:tcPr>
          <w:p w:rsidR="00505750" w:rsidP="00253AE1" w:rsidRDefault="0061713E" w14:paraId="2780D9A8" w14:textId="77777777">
            <w:pPr>
              <w:spacing w:before="40" w:after="40" w:line="240" w:lineRule="auto"/>
              <w:jc w:val="both"/>
              <w:rPr>
                <w:rFonts w:ascii="Calibri" w:hAnsi="Calibri" w:cs="Calibri"/>
                <w:color w:val="auto"/>
              </w:rPr>
            </w:pPr>
            <w:r>
              <w:rPr>
                <w:rFonts w:ascii="Calibri" w:hAnsi="Calibri" w:cs="Calibri"/>
                <w:color w:val="auto"/>
              </w:rPr>
              <w:t>AZ-900 Microsoft Azure fundamentals.</w:t>
            </w:r>
            <w:r w:rsidR="00505750">
              <w:t xml:space="preserve"> </w:t>
            </w:r>
          </w:p>
          <w:p w:rsidR="0061713E" w:rsidP="00253AE1" w:rsidRDefault="00505750" w14:paraId="239A9569" w14:textId="1F0F42C2">
            <w:pPr>
              <w:spacing w:before="40" w:after="40" w:line="240" w:lineRule="auto"/>
              <w:jc w:val="both"/>
              <w:rPr>
                <w:rFonts w:ascii="Calibri" w:hAnsi="Calibri" w:cs="Calibri"/>
                <w:color w:val="auto"/>
              </w:rPr>
            </w:pPr>
            <w:r w:rsidRPr="00505750">
              <w:rPr>
                <w:rFonts w:ascii="Calibri" w:hAnsi="Calibri" w:cs="Calibri"/>
                <w:color w:val="auto"/>
              </w:rPr>
              <w:t>Allianz Insurance Product ABS Level 1 and Level 2 Certified.</w:t>
            </w:r>
          </w:p>
        </w:tc>
      </w:tr>
    </w:tbl>
    <w:p w:rsidRPr="007C1282" w:rsidR="00B92837" w:rsidP="00253AE1" w:rsidRDefault="00B92837" w14:paraId="5D7544BC" w14:textId="77777777">
      <w:pPr>
        <w:spacing w:before="120" w:after="120" w:line="240" w:lineRule="auto"/>
        <w:jc w:val="both"/>
        <w:rPr>
          <w:rFonts w:ascii="Calibri" w:hAnsi="Calibri" w:cs="Calibri"/>
          <w:b/>
        </w:rPr>
      </w:pPr>
      <w:bookmarkStart w:name="_Hlk499736339" w:id="0"/>
    </w:p>
    <w:p w:rsidR="00602694" w:rsidP="00253AE1" w:rsidRDefault="00B0407B" w14:paraId="76DACF43" w14:textId="788087C4">
      <w:pPr>
        <w:spacing w:before="120" w:after="120" w:line="240" w:lineRule="auto"/>
        <w:jc w:val="both"/>
        <w:rPr>
          <w:rFonts w:ascii="Calibri" w:hAnsi="Calibri" w:cs="Calibri"/>
          <w:b/>
        </w:rPr>
      </w:pPr>
      <w:r w:rsidRPr="007C1282">
        <w:rPr>
          <w:rFonts w:ascii="Calibri" w:hAnsi="Calibri" w:cs="Calibri"/>
          <w:b/>
        </w:rPr>
        <w:t xml:space="preserve">Organizational </w:t>
      </w:r>
      <w:r w:rsidRPr="007C1282" w:rsidR="0073730D">
        <w:rPr>
          <w:rFonts w:ascii="Calibri" w:hAnsi="Calibri" w:cs="Calibri"/>
          <w:b/>
        </w:rPr>
        <w:t>Experience</w:t>
      </w:r>
      <w:bookmarkEnd w:id="0"/>
      <w:r w:rsidRPr="007C1282">
        <w:rPr>
          <w:rFonts w:ascii="Calibri" w:hAnsi="Calibri" w:cs="Calibri"/>
          <w:b/>
        </w:rPr>
        <w:t>:</w:t>
      </w:r>
    </w:p>
    <w:p w:rsidR="00B66C29" w:rsidRDefault="00B66C29" w14:paraId="093008CB" w14:textId="77777777">
      <w:pPr>
        <w:widowControl/>
        <w:suppressAutoHyphens w:val="0"/>
        <w:spacing w:after="0" w:line="240" w:lineRule="auto"/>
        <w:rPr>
          <w:rFonts w:ascii="Calibri" w:hAnsi="Calibri" w:cs="Calibri"/>
          <w:b/>
        </w:rPr>
      </w:pPr>
      <w:r>
        <w:rPr>
          <w:rFonts w:ascii="Calibri" w:hAnsi="Calibri" w:cs="Calibri"/>
          <w:b/>
        </w:rPr>
        <w:t xml:space="preserve">  </w:t>
      </w:r>
    </w:p>
    <w:tbl>
      <w:tblPr>
        <w:tblStyle w:val="TableGrid"/>
        <w:tblW w:w="9356" w:type="dxa"/>
        <w:tblInd w:w="137" w:type="dxa"/>
        <w:tblLook w:val="04A0" w:firstRow="1" w:lastRow="0" w:firstColumn="1" w:lastColumn="0" w:noHBand="0" w:noVBand="1"/>
      </w:tblPr>
      <w:tblGrid>
        <w:gridCol w:w="1733"/>
        <w:gridCol w:w="1870"/>
        <w:gridCol w:w="1870"/>
        <w:gridCol w:w="1870"/>
        <w:gridCol w:w="2013"/>
      </w:tblGrid>
      <w:tr w:rsidRPr="00B66C29" w:rsidR="00B66C29" w:rsidTr="00F63757" w14:paraId="3B2ABDFC" w14:textId="77777777">
        <w:tc>
          <w:tcPr>
            <w:tcW w:w="1733" w:type="dxa"/>
            <w:tcBorders>
              <w:top w:val="single" w:color="auto" w:sz="4" w:space="0"/>
              <w:left w:val="single" w:color="auto" w:sz="4" w:space="0"/>
              <w:bottom w:val="single" w:color="auto" w:sz="4" w:space="0"/>
              <w:right w:val="single" w:color="auto" w:sz="4" w:space="0"/>
            </w:tcBorders>
            <w:vAlign w:val="center"/>
            <w:hideMark/>
          </w:tcPr>
          <w:p w:rsidRPr="00B66C29" w:rsidR="00B66C29" w:rsidP="00B66C29" w:rsidRDefault="00B66C29" w14:paraId="12CE03DA" w14:textId="77777777">
            <w:pPr>
              <w:widowControl/>
              <w:suppressAutoHyphens w:val="0"/>
              <w:spacing w:after="0" w:line="240" w:lineRule="auto"/>
              <w:rPr>
                <w:rFonts w:ascii="Calibri" w:hAnsi="Calibri" w:cs="Calibri"/>
                <w:b/>
                <w:lang w:val="en-IN"/>
              </w:rPr>
            </w:pPr>
            <w:r w:rsidRPr="00B66C29">
              <w:rPr>
                <w:rFonts w:ascii="Calibri" w:hAnsi="Calibri" w:cs="Calibri"/>
                <w:b/>
                <w:bCs/>
                <w:lang w:val="en-IN"/>
              </w:rPr>
              <w:t>Company</w:t>
            </w:r>
          </w:p>
        </w:tc>
        <w:tc>
          <w:tcPr>
            <w:tcW w:w="1870" w:type="dxa"/>
            <w:tcBorders>
              <w:top w:val="single" w:color="auto" w:sz="4" w:space="0"/>
              <w:left w:val="single" w:color="auto" w:sz="4" w:space="0"/>
              <w:bottom w:val="single" w:color="auto" w:sz="4" w:space="0"/>
              <w:right w:val="single" w:color="auto" w:sz="4" w:space="0"/>
            </w:tcBorders>
            <w:vAlign w:val="center"/>
            <w:hideMark/>
          </w:tcPr>
          <w:p w:rsidRPr="00B66C29" w:rsidR="00B66C29" w:rsidP="00B66C29" w:rsidRDefault="00B66C29" w14:paraId="04768D34" w14:textId="77777777">
            <w:pPr>
              <w:widowControl/>
              <w:suppressAutoHyphens w:val="0"/>
              <w:spacing w:after="0" w:line="240" w:lineRule="auto"/>
              <w:rPr>
                <w:rFonts w:ascii="Calibri" w:hAnsi="Calibri" w:cs="Calibri"/>
                <w:b/>
                <w:lang w:val="en-IN"/>
              </w:rPr>
            </w:pPr>
            <w:r w:rsidRPr="00B66C29">
              <w:rPr>
                <w:rFonts w:ascii="Calibri" w:hAnsi="Calibri" w:cs="Calibri"/>
                <w:b/>
                <w:bCs/>
                <w:lang w:val="en-IN"/>
              </w:rPr>
              <w:t>Designation</w:t>
            </w:r>
          </w:p>
        </w:tc>
        <w:tc>
          <w:tcPr>
            <w:tcW w:w="1870" w:type="dxa"/>
            <w:tcBorders>
              <w:top w:val="single" w:color="auto" w:sz="4" w:space="0"/>
              <w:left w:val="single" w:color="auto" w:sz="4" w:space="0"/>
              <w:bottom w:val="single" w:color="auto" w:sz="4" w:space="0"/>
              <w:right w:val="single" w:color="auto" w:sz="4" w:space="0"/>
            </w:tcBorders>
            <w:vAlign w:val="center"/>
            <w:hideMark/>
          </w:tcPr>
          <w:p w:rsidRPr="00B66C29" w:rsidR="00B66C29" w:rsidP="00B66C29" w:rsidRDefault="00B66C29" w14:paraId="5313B08C" w14:textId="77777777">
            <w:pPr>
              <w:widowControl/>
              <w:suppressAutoHyphens w:val="0"/>
              <w:spacing w:after="0" w:line="240" w:lineRule="auto"/>
              <w:rPr>
                <w:rFonts w:ascii="Calibri" w:hAnsi="Calibri" w:cs="Calibri"/>
                <w:b/>
                <w:lang w:val="en-IN"/>
              </w:rPr>
            </w:pPr>
            <w:r w:rsidRPr="00B66C29">
              <w:rPr>
                <w:rFonts w:ascii="Calibri" w:hAnsi="Calibri" w:cs="Calibri"/>
                <w:b/>
                <w:bCs/>
                <w:lang w:val="en-IN"/>
              </w:rPr>
              <w:t>From</w:t>
            </w:r>
          </w:p>
        </w:tc>
        <w:tc>
          <w:tcPr>
            <w:tcW w:w="1870" w:type="dxa"/>
            <w:tcBorders>
              <w:top w:val="single" w:color="auto" w:sz="4" w:space="0"/>
              <w:left w:val="single" w:color="auto" w:sz="4" w:space="0"/>
              <w:bottom w:val="single" w:color="auto" w:sz="4" w:space="0"/>
              <w:right w:val="single" w:color="auto" w:sz="4" w:space="0"/>
            </w:tcBorders>
            <w:vAlign w:val="center"/>
            <w:hideMark/>
          </w:tcPr>
          <w:p w:rsidRPr="00B66C29" w:rsidR="00B66C29" w:rsidP="00B66C29" w:rsidRDefault="00B66C29" w14:paraId="3568CE97" w14:textId="77777777">
            <w:pPr>
              <w:widowControl/>
              <w:suppressAutoHyphens w:val="0"/>
              <w:spacing w:after="0" w:line="240" w:lineRule="auto"/>
              <w:rPr>
                <w:rFonts w:ascii="Calibri" w:hAnsi="Calibri" w:cs="Calibri"/>
                <w:b/>
                <w:lang w:val="en-IN"/>
              </w:rPr>
            </w:pPr>
            <w:r w:rsidRPr="00B66C29">
              <w:rPr>
                <w:rFonts w:ascii="Calibri" w:hAnsi="Calibri" w:cs="Calibri"/>
                <w:b/>
                <w:bCs/>
                <w:lang w:val="en-IN"/>
              </w:rPr>
              <w:t>To</w:t>
            </w:r>
          </w:p>
        </w:tc>
        <w:tc>
          <w:tcPr>
            <w:tcW w:w="2013" w:type="dxa"/>
            <w:tcBorders>
              <w:top w:val="single" w:color="auto" w:sz="4" w:space="0"/>
              <w:left w:val="single" w:color="auto" w:sz="4" w:space="0"/>
              <w:bottom w:val="single" w:color="auto" w:sz="4" w:space="0"/>
              <w:right w:val="single" w:color="auto" w:sz="4" w:space="0"/>
            </w:tcBorders>
            <w:vAlign w:val="center"/>
            <w:hideMark/>
          </w:tcPr>
          <w:p w:rsidRPr="00B66C29" w:rsidR="00B66C29" w:rsidP="00B66C29" w:rsidRDefault="00B66C29" w14:paraId="10CA47A2" w14:textId="77777777">
            <w:pPr>
              <w:widowControl/>
              <w:suppressAutoHyphens w:val="0"/>
              <w:spacing w:after="0" w:line="240" w:lineRule="auto"/>
              <w:rPr>
                <w:rFonts w:ascii="Calibri" w:hAnsi="Calibri" w:cs="Calibri"/>
                <w:b/>
                <w:lang w:val="en-IN"/>
              </w:rPr>
            </w:pPr>
            <w:r w:rsidRPr="00B66C29">
              <w:rPr>
                <w:rFonts w:ascii="Calibri" w:hAnsi="Calibri" w:cs="Calibri"/>
                <w:b/>
                <w:bCs/>
                <w:lang w:val="en-IN"/>
              </w:rPr>
              <w:t>Duration</w:t>
            </w:r>
          </w:p>
        </w:tc>
      </w:tr>
      <w:tr w:rsidRPr="00B66C29" w:rsidR="00B66C29" w:rsidTr="00F63757" w14:paraId="0D534E85" w14:textId="77777777">
        <w:tc>
          <w:tcPr>
            <w:tcW w:w="1733" w:type="dxa"/>
            <w:tcBorders>
              <w:top w:val="single" w:color="auto" w:sz="4" w:space="0"/>
              <w:left w:val="single" w:color="auto" w:sz="4" w:space="0"/>
              <w:bottom w:val="single" w:color="auto" w:sz="4" w:space="0"/>
              <w:right w:val="single" w:color="auto" w:sz="4" w:space="0"/>
            </w:tcBorders>
            <w:vAlign w:val="center"/>
            <w:hideMark/>
          </w:tcPr>
          <w:p w:rsidRPr="00B66C29" w:rsidR="00B66C29" w:rsidP="00B66C29" w:rsidRDefault="00B66C29" w14:paraId="71C745DC" w14:textId="77777777">
            <w:pPr>
              <w:widowControl/>
              <w:suppressAutoHyphens w:val="0"/>
              <w:spacing w:after="0" w:line="240" w:lineRule="auto"/>
              <w:rPr>
                <w:rFonts w:ascii="Calibri" w:hAnsi="Calibri" w:cs="Calibri"/>
                <w:b/>
                <w:lang w:val="en-IN"/>
              </w:rPr>
            </w:pPr>
            <w:r w:rsidRPr="00B66C29">
              <w:rPr>
                <w:rFonts w:ascii="Calibri" w:hAnsi="Calibri" w:cs="Calibri"/>
                <w:b/>
                <w:lang w:val="en-IN"/>
              </w:rPr>
              <w:t>Capgemini, Pune, India</w:t>
            </w:r>
          </w:p>
        </w:tc>
        <w:tc>
          <w:tcPr>
            <w:tcW w:w="1870" w:type="dxa"/>
            <w:tcBorders>
              <w:top w:val="single" w:color="auto" w:sz="4" w:space="0"/>
              <w:left w:val="single" w:color="auto" w:sz="4" w:space="0"/>
              <w:bottom w:val="single" w:color="auto" w:sz="4" w:space="0"/>
              <w:right w:val="single" w:color="auto" w:sz="4" w:space="0"/>
            </w:tcBorders>
            <w:vAlign w:val="center"/>
            <w:hideMark/>
          </w:tcPr>
          <w:p w:rsidRPr="00B66C29" w:rsidR="00B66C29" w:rsidP="00B66C29" w:rsidRDefault="00B66C29" w14:paraId="04CFF68C" w14:textId="77777777">
            <w:pPr>
              <w:widowControl/>
              <w:suppressAutoHyphens w:val="0"/>
              <w:spacing w:after="0" w:line="240" w:lineRule="auto"/>
              <w:rPr>
                <w:rFonts w:ascii="Calibri" w:hAnsi="Calibri" w:cs="Calibri"/>
                <w:b/>
                <w:lang w:val="en-IN"/>
              </w:rPr>
            </w:pPr>
            <w:r w:rsidRPr="00B66C29">
              <w:rPr>
                <w:rFonts w:ascii="Calibri" w:hAnsi="Calibri" w:cs="Calibri"/>
                <w:b/>
                <w:lang w:val="en-IN"/>
              </w:rPr>
              <w:t>Senior Consultant</w:t>
            </w:r>
          </w:p>
        </w:tc>
        <w:tc>
          <w:tcPr>
            <w:tcW w:w="1870" w:type="dxa"/>
            <w:tcBorders>
              <w:top w:val="single" w:color="auto" w:sz="4" w:space="0"/>
              <w:left w:val="single" w:color="auto" w:sz="4" w:space="0"/>
              <w:bottom w:val="single" w:color="auto" w:sz="4" w:space="0"/>
              <w:right w:val="single" w:color="auto" w:sz="4" w:space="0"/>
            </w:tcBorders>
            <w:vAlign w:val="center"/>
            <w:hideMark/>
          </w:tcPr>
          <w:p w:rsidRPr="00B66C29" w:rsidR="00B66C29" w:rsidP="00B66C29" w:rsidRDefault="00B66C29" w14:paraId="39320272" w14:textId="77777777">
            <w:pPr>
              <w:widowControl/>
              <w:suppressAutoHyphens w:val="0"/>
              <w:spacing w:after="0" w:line="240" w:lineRule="auto"/>
              <w:rPr>
                <w:rFonts w:ascii="Calibri" w:hAnsi="Calibri" w:cs="Calibri"/>
                <w:b/>
                <w:lang w:val="en-IN"/>
              </w:rPr>
            </w:pPr>
            <w:r w:rsidRPr="00B66C29">
              <w:rPr>
                <w:rFonts w:ascii="Calibri" w:hAnsi="Calibri" w:cs="Calibri"/>
                <w:b/>
                <w:lang w:val="en-IN"/>
              </w:rPr>
              <w:t>June 2024</w:t>
            </w:r>
          </w:p>
        </w:tc>
        <w:tc>
          <w:tcPr>
            <w:tcW w:w="1870" w:type="dxa"/>
            <w:tcBorders>
              <w:top w:val="single" w:color="auto" w:sz="4" w:space="0"/>
              <w:left w:val="single" w:color="auto" w:sz="4" w:space="0"/>
              <w:bottom w:val="single" w:color="auto" w:sz="4" w:space="0"/>
              <w:right w:val="single" w:color="auto" w:sz="4" w:space="0"/>
            </w:tcBorders>
            <w:vAlign w:val="center"/>
            <w:hideMark/>
          </w:tcPr>
          <w:p w:rsidRPr="00B66C29" w:rsidR="00B66C29" w:rsidP="00B66C29" w:rsidRDefault="00B66C29" w14:paraId="4E94A1FC" w14:textId="77777777">
            <w:pPr>
              <w:widowControl/>
              <w:suppressAutoHyphens w:val="0"/>
              <w:spacing w:after="0" w:line="240" w:lineRule="auto"/>
              <w:rPr>
                <w:rFonts w:ascii="Calibri" w:hAnsi="Calibri" w:cs="Calibri"/>
                <w:b/>
                <w:lang w:val="en-IN"/>
              </w:rPr>
            </w:pPr>
            <w:r w:rsidRPr="00B66C29">
              <w:rPr>
                <w:rFonts w:ascii="Calibri" w:hAnsi="Calibri" w:cs="Calibri"/>
                <w:b/>
                <w:lang w:val="en-IN"/>
              </w:rPr>
              <w:t>Till date</w:t>
            </w:r>
          </w:p>
        </w:tc>
        <w:tc>
          <w:tcPr>
            <w:tcW w:w="2013" w:type="dxa"/>
            <w:tcBorders>
              <w:top w:val="single" w:color="auto" w:sz="4" w:space="0"/>
              <w:left w:val="single" w:color="auto" w:sz="4" w:space="0"/>
              <w:bottom w:val="single" w:color="auto" w:sz="4" w:space="0"/>
              <w:right w:val="single" w:color="auto" w:sz="4" w:space="0"/>
            </w:tcBorders>
            <w:vAlign w:val="center"/>
            <w:hideMark/>
          </w:tcPr>
          <w:p w:rsidRPr="00B66C29" w:rsidR="00B66C29" w:rsidP="00B66C29" w:rsidRDefault="00B66C29" w14:paraId="371720D5" w14:textId="77777777">
            <w:pPr>
              <w:widowControl/>
              <w:suppressAutoHyphens w:val="0"/>
              <w:spacing w:after="0" w:line="240" w:lineRule="auto"/>
              <w:rPr>
                <w:rFonts w:ascii="Calibri" w:hAnsi="Calibri" w:cs="Calibri"/>
                <w:b/>
                <w:lang w:val="en-IN"/>
              </w:rPr>
            </w:pPr>
            <w:r w:rsidRPr="00B66C29">
              <w:rPr>
                <w:rFonts w:ascii="Calibri" w:hAnsi="Calibri" w:cs="Calibri"/>
                <w:b/>
                <w:lang w:val="en-IN"/>
              </w:rPr>
              <w:t>Ongoing</w:t>
            </w:r>
          </w:p>
        </w:tc>
      </w:tr>
      <w:tr w:rsidRPr="00B66C29" w:rsidR="00B66C29" w:rsidTr="00F63757" w14:paraId="320465CE" w14:textId="77777777">
        <w:tc>
          <w:tcPr>
            <w:tcW w:w="1733" w:type="dxa"/>
            <w:tcBorders>
              <w:top w:val="single" w:color="auto" w:sz="4" w:space="0"/>
              <w:left w:val="single" w:color="auto" w:sz="4" w:space="0"/>
              <w:bottom w:val="single" w:color="auto" w:sz="4" w:space="0"/>
              <w:right w:val="single" w:color="auto" w:sz="4" w:space="0"/>
            </w:tcBorders>
            <w:vAlign w:val="center"/>
            <w:hideMark/>
          </w:tcPr>
          <w:p w:rsidRPr="00B66C29" w:rsidR="00B66C29" w:rsidP="00B66C29" w:rsidRDefault="00F63757" w14:paraId="4FF7EE33" w14:textId="7F9EAF6A">
            <w:pPr>
              <w:widowControl/>
              <w:suppressAutoHyphens w:val="0"/>
              <w:spacing w:after="0" w:line="240" w:lineRule="auto"/>
              <w:rPr>
                <w:rFonts w:ascii="Calibri" w:hAnsi="Calibri" w:cs="Calibri"/>
                <w:b/>
                <w:lang w:val="en-IN"/>
              </w:rPr>
            </w:pPr>
            <w:r>
              <w:rPr>
                <w:rFonts w:ascii="Calibri" w:hAnsi="Calibri" w:cs="Calibri"/>
                <w:b/>
                <w:lang w:val="en-IN"/>
              </w:rPr>
              <w:t>EY</w:t>
            </w:r>
            <w:r w:rsidRPr="00B66C29" w:rsidR="00B66C29">
              <w:rPr>
                <w:rFonts w:ascii="Calibri" w:hAnsi="Calibri" w:cs="Calibri"/>
                <w:b/>
                <w:lang w:val="en-IN"/>
              </w:rPr>
              <w:t xml:space="preserve"> </w:t>
            </w:r>
            <w:r>
              <w:rPr>
                <w:rFonts w:ascii="Calibri" w:hAnsi="Calibri" w:cs="Calibri"/>
                <w:b/>
                <w:lang w:val="en-IN"/>
              </w:rPr>
              <w:t>GDS</w:t>
            </w:r>
            <w:r w:rsidRPr="00B66C29" w:rsidR="00B66C29">
              <w:rPr>
                <w:rFonts w:ascii="Calibri" w:hAnsi="Calibri" w:cs="Calibri"/>
                <w:b/>
                <w:lang w:val="en-IN"/>
              </w:rPr>
              <w:t xml:space="preserve"> LLP, Pune</w:t>
            </w:r>
          </w:p>
        </w:tc>
        <w:tc>
          <w:tcPr>
            <w:tcW w:w="1870" w:type="dxa"/>
            <w:tcBorders>
              <w:top w:val="single" w:color="auto" w:sz="4" w:space="0"/>
              <w:left w:val="single" w:color="auto" w:sz="4" w:space="0"/>
              <w:bottom w:val="single" w:color="auto" w:sz="4" w:space="0"/>
              <w:right w:val="single" w:color="auto" w:sz="4" w:space="0"/>
            </w:tcBorders>
            <w:vAlign w:val="center"/>
            <w:hideMark/>
          </w:tcPr>
          <w:p w:rsidRPr="00B66C29" w:rsidR="00B66C29" w:rsidP="00B66C29" w:rsidRDefault="00B66C29" w14:paraId="757A08F8" w14:textId="77777777">
            <w:pPr>
              <w:widowControl/>
              <w:suppressAutoHyphens w:val="0"/>
              <w:spacing w:after="0" w:line="240" w:lineRule="auto"/>
              <w:rPr>
                <w:rFonts w:ascii="Calibri" w:hAnsi="Calibri" w:cs="Calibri"/>
                <w:b/>
                <w:lang w:val="en-IN"/>
              </w:rPr>
            </w:pPr>
            <w:r w:rsidRPr="00B66C29">
              <w:rPr>
                <w:rFonts w:ascii="Calibri" w:hAnsi="Calibri" w:cs="Calibri"/>
                <w:b/>
                <w:lang w:val="en-IN"/>
              </w:rPr>
              <w:t>Technical Lead</w:t>
            </w:r>
          </w:p>
        </w:tc>
        <w:tc>
          <w:tcPr>
            <w:tcW w:w="1870" w:type="dxa"/>
            <w:tcBorders>
              <w:top w:val="single" w:color="auto" w:sz="4" w:space="0"/>
              <w:left w:val="single" w:color="auto" w:sz="4" w:space="0"/>
              <w:bottom w:val="single" w:color="auto" w:sz="4" w:space="0"/>
              <w:right w:val="single" w:color="auto" w:sz="4" w:space="0"/>
            </w:tcBorders>
            <w:vAlign w:val="center"/>
            <w:hideMark/>
          </w:tcPr>
          <w:p w:rsidRPr="00B66C29" w:rsidR="00B66C29" w:rsidP="00B66C29" w:rsidRDefault="00B66C29" w14:paraId="65B70841" w14:textId="77777777">
            <w:pPr>
              <w:widowControl/>
              <w:suppressAutoHyphens w:val="0"/>
              <w:spacing w:after="0" w:line="240" w:lineRule="auto"/>
              <w:rPr>
                <w:rFonts w:ascii="Calibri" w:hAnsi="Calibri" w:cs="Calibri"/>
                <w:b/>
                <w:lang w:val="en-IN"/>
              </w:rPr>
            </w:pPr>
            <w:r w:rsidRPr="00B66C29">
              <w:rPr>
                <w:rFonts w:ascii="Calibri" w:hAnsi="Calibri" w:cs="Calibri"/>
                <w:b/>
                <w:lang w:val="en-IN"/>
              </w:rPr>
              <w:t>June 2022</w:t>
            </w:r>
          </w:p>
        </w:tc>
        <w:tc>
          <w:tcPr>
            <w:tcW w:w="1870" w:type="dxa"/>
            <w:tcBorders>
              <w:top w:val="single" w:color="auto" w:sz="4" w:space="0"/>
              <w:left w:val="single" w:color="auto" w:sz="4" w:space="0"/>
              <w:bottom w:val="single" w:color="auto" w:sz="4" w:space="0"/>
              <w:right w:val="single" w:color="auto" w:sz="4" w:space="0"/>
            </w:tcBorders>
            <w:vAlign w:val="center"/>
            <w:hideMark/>
          </w:tcPr>
          <w:p w:rsidRPr="00B66C29" w:rsidR="00B66C29" w:rsidP="00B66C29" w:rsidRDefault="00B66C29" w14:paraId="39C490B0" w14:textId="77777777">
            <w:pPr>
              <w:widowControl/>
              <w:suppressAutoHyphens w:val="0"/>
              <w:spacing w:after="0" w:line="240" w:lineRule="auto"/>
              <w:rPr>
                <w:rFonts w:ascii="Calibri" w:hAnsi="Calibri" w:cs="Calibri"/>
                <w:b/>
                <w:lang w:val="en-IN"/>
              </w:rPr>
            </w:pPr>
            <w:r w:rsidRPr="00B66C29">
              <w:rPr>
                <w:rFonts w:ascii="Calibri" w:hAnsi="Calibri" w:cs="Calibri"/>
                <w:b/>
                <w:lang w:val="en-IN"/>
              </w:rPr>
              <w:t>June 2024</w:t>
            </w:r>
          </w:p>
        </w:tc>
        <w:tc>
          <w:tcPr>
            <w:tcW w:w="2013" w:type="dxa"/>
            <w:tcBorders>
              <w:top w:val="single" w:color="auto" w:sz="4" w:space="0"/>
              <w:left w:val="single" w:color="auto" w:sz="4" w:space="0"/>
              <w:bottom w:val="single" w:color="auto" w:sz="4" w:space="0"/>
              <w:right w:val="single" w:color="auto" w:sz="4" w:space="0"/>
            </w:tcBorders>
            <w:vAlign w:val="center"/>
            <w:hideMark/>
          </w:tcPr>
          <w:p w:rsidRPr="00B66C29" w:rsidR="00B66C29" w:rsidP="00B66C29" w:rsidRDefault="00B66C29" w14:paraId="44EF7911" w14:textId="77777777">
            <w:pPr>
              <w:widowControl/>
              <w:suppressAutoHyphens w:val="0"/>
              <w:spacing w:after="0" w:line="240" w:lineRule="auto"/>
              <w:rPr>
                <w:rFonts w:ascii="Calibri" w:hAnsi="Calibri" w:cs="Calibri"/>
                <w:b/>
                <w:lang w:val="en-IN"/>
              </w:rPr>
            </w:pPr>
            <w:r w:rsidRPr="00B66C29">
              <w:rPr>
                <w:rFonts w:ascii="Calibri" w:hAnsi="Calibri" w:cs="Calibri"/>
                <w:b/>
                <w:lang w:val="en-IN"/>
              </w:rPr>
              <w:t>2 Years</w:t>
            </w:r>
          </w:p>
        </w:tc>
      </w:tr>
      <w:tr w:rsidRPr="00B66C29" w:rsidR="00B66C29" w:rsidTr="00F63757" w14:paraId="503F9215" w14:textId="77777777">
        <w:tc>
          <w:tcPr>
            <w:tcW w:w="1733" w:type="dxa"/>
            <w:tcBorders>
              <w:top w:val="single" w:color="auto" w:sz="4" w:space="0"/>
              <w:left w:val="single" w:color="auto" w:sz="4" w:space="0"/>
              <w:bottom w:val="single" w:color="auto" w:sz="4" w:space="0"/>
              <w:right w:val="single" w:color="auto" w:sz="4" w:space="0"/>
            </w:tcBorders>
            <w:vAlign w:val="center"/>
            <w:hideMark/>
          </w:tcPr>
          <w:p w:rsidRPr="00B66C29" w:rsidR="00B66C29" w:rsidP="00B66C29" w:rsidRDefault="00B66C29" w14:paraId="6DC26780" w14:textId="77777777">
            <w:pPr>
              <w:widowControl/>
              <w:suppressAutoHyphens w:val="0"/>
              <w:spacing w:after="0" w:line="240" w:lineRule="auto"/>
              <w:rPr>
                <w:rFonts w:ascii="Calibri" w:hAnsi="Calibri" w:cs="Calibri"/>
                <w:b/>
                <w:lang w:val="en-IN"/>
              </w:rPr>
            </w:pPr>
            <w:r w:rsidRPr="00B66C29">
              <w:rPr>
                <w:rFonts w:ascii="Calibri" w:hAnsi="Calibri" w:cs="Calibri"/>
                <w:b/>
                <w:lang w:val="en-IN"/>
              </w:rPr>
              <w:t>Xoriant Solutions Pvt. Ltd., Pune</w:t>
            </w:r>
          </w:p>
        </w:tc>
        <w:tc>
          <w:tcPr>
            <w:tcW w:w="1870" w:type="dxa"/>
            <w:tcBorders>
              <w:top w:val="single" w:color="auto" w:sz="4" w:space="0"/>
              <w:left w:val="single" w:color="auto" w:sz="4" w:space="0"/>
              <w:bottom w:val="single" w:color="auto" w:sz="4" w:space="0"/>
              <w:right w:val="single" w:color="auto" w:sz="4" w:space="0"/>
            </w:tcBorders>
            <w:vAlign w:val="center"/>
            <w:hideMark/>
          </w:tcPr>
          <w:p w:rsidRPr="00B66C29" w:rsidR="00B66C29" w:rsidP="00B66C29" w:rsidRDefault="00B66C29" w14:paraId="56098745" w14:textId="77777777">
            <w:pPr>
              <w:widowControl/>
              <w:suppressAutoHyphens w:val="0"/>
              <w:spacing w:after="0" w:line="240" w:lineRule="auto"/>
              <w:rPr>
                <w:rFonts w:ascii="Calibri" w:hAnsi="Calibri" w:cs="Calibri"/>
                <w:b/>
                <w:lang w:val="en-IN"/>
              </w:rPr>
            </w:pPr>
            <w:r w:rsidRPr="00B66C29">
              <w:rPr>
                <w:rFonts w:ascii="Calibri" w:hAnsi="Calibri" w:cs="Calibri"/>
                <w:b/>
                <w:lang w:val="en-IN"/>
              </w:rPr>
              <w:t>Software Engineer</w:t>
            </w:r>
          </w:p>
        </w:tc>
        <w:tc>
          <w:tcPr>
            <w:tcW w:w="1870" w:type="dxa"/>
            <w:tcBorders>
              <w:top w:val="single" w:color="auto" w:sz="4" w:space="0"/>
              <w:left w:val="single" w:color="auto" w:sz="4" w:space="0"/>
              <w:bottom w:val="single" w:color="auto" w:sz="4" w:space="0"/>
              <w:right w:val="single" w:color="auto" w:sz="4" w:space="0"/>
            </w:tcBorders>
            <w:vAlign w:val="center"/>
            <w:hideMark/>
          </w:tcPr>
          <w:p w:rsidRPr="00B66C29" w:rsidR="00B66C29" w:rsidP="00B66C29" w:rsidRDefault="00B66C29" w14:paraId="46973FF4" w14:textId="77777777">
            <w:pPr>
              <w:widowControl/>
              <w:suppressAutoHyphens w:val="0"/>
              <w:spacing w:after="0" w:line="240" w:lineRule="auto"/>
              <w:rPr>
                <w:rFonts w:ascii="Calibri" w:hAnsi="Calibri" w:cs="Calibri"/>
                <w:b/>
                <w:lang w:val="en-IN"/>
              </w:rPr>
            </w:pPr>
            <w:r w:rsidRPr="00B66C29">
              <w:rPr>
                <w:rFonts w:ascii="Calibri" w:hAnsi="Calibri" w:cs="Calibri"/>
                <w:b/>
                <w:lang w:val="en-IN"/>
              </w:rPr>
              <w:t>Dec 2019</w:t>
            </w:r>
          </w:p>
        </w:tc>
        <w:tc>
          <w:tcPr>
            <w:tcW w:w="1870" w:type="dxa"/>
            <w:tcBorders>
              <w:top w:val="single" w:color="auto" w:sz="4" w:space="0"/>
              <w:left w:val="single" w:color="auto" w:sz="4" w:space="0"/>
              <w:bottom w:val="single" w:color="auto" w:sz="4" w:space="0"/>
              <w:right w:val="single" w:color="auto" w:sz="4" w:space="0"/>
            </w:tcBorders>
            <w:vAlign w:val="center"/>
            <w:hideMark/>
          </w:tcPr>
          <w:p w:rsidRPr="00B66C29" w:rsidR="00B66C29" w:rsidP="00B66C29" w:rsidRDefault="00B66C29" w14:paraId="337D3DF8" w14:textId="77777777">
            <w:pPr>
              <w:widowControl/>
              <w:suppressAutoHyphens w:val="0"/>
              <w:spacing w:after="0" w:line="240" w:lineRule="auto"/>
              <w:rPr>
                <w:rFonts w:ascii="Calibri" w:hAnsi="Calibri" w:cs="Calibri"/>
                <w:b/>
                <w:lang w:val="en-IN"/>
              </w:rPr>
            </w:pPr>
            <w:r w:rsidRPr="00B66C29">
              <w:rPr>
                <w:rFonts w:ascii="Calibri" w:hAnsi="Calibri" w:cs="Calibri"/>
                <w:b/>
                <w:lang w:val="en-IN"/>
              </w:rPr>
              <w:t>May 2022</w:t>
            </w:r>
          </w:p>
        </w:tc>
        <w:tc>
          <w:tcPr>
            <w:tcW w:w="2013" w:type="dxa"/>
            <w:tcBorders>
              <w:top w:val="single" w:color="auto" w:sz="4" w:space="0"/>
              <w:left w:val="single" w:color="auto" w:sz="4" w:space="0"/>
              <w:bottom w:val="single" w:color="auto" w:sz="4" w:space="0"/>
              <w:right w:val="single" w:color="auto" w:sz="4" w:space="0"/>
            </w:tcBorders>
            <w:vAlign w:val="center"/>
            <w:hideMark/>
          </w:tcPr>
          <w:p w:rsidRPr="00B66C29" w:rsidR="00B66C29" w:rsidP="00B66C29" w:rsidRDefault="00B66C29" w14:paraId="66BF3420" w14:textId="77777777">
            <w:pPr>
              <w:widowControl/>
              <w:suppressAutoHyphens w:val="0"/>
              <w:spacing w:after="0" w:line="240" w:lineRule="auto"/>
              <w:rPr>
                <w:rFonts w:ascii="Calibri" w:hAnsi="Calibri" w:cs="Calibri"/>
                <w:b/>
                <w:lang w:val="en-IN"/>
              </w:rPr>
            </w:pPr>
            <w:r w:rsidRPr="00B66C29">
              <w:rPr>
                <w:rFonts w:ascii="Calibri" w:hAnsi="Calibri" w:cs="Calibri"/>
                <w:b/>
                <w:lang w:val="en-IN"/>
              </w:rPr>
              <w:t>2.5 Years</w:t>
            </w:r>
          </w:p>
        </w:tc>
      </w:tr>
      <w:tr w:rsidRPr="00B66C29" w:rsidR="00B66C29" w:rsidTr="00F63757" w14:paraId="2ADD76A1" w14:textId="77777777">
        <w:tc>
          <w:tcPr>
            <w:tcW w:w="1733" w:type="dxa"/>
            <w:tcBorders>
              <w:top w:val="single" w:color="auto" w:sz="4" w:space="0"/>
              <w:left w:val="single" w:color="auto" w:sz="4" w:space="0"/>
              <w:bottom w:val="single" w:color="auto" w:sz="4" w:space="0"/>
              <w:right w:val="single" w:color="auto" w:sz="4" w:space="0"/>
            </w:tcBorders>
            <w:vAlign w:val="center"/>
            <w:hideMark/>
          </w:tcPr>
          <w:p w:rsidRPr="00B66C29" w:rsidR="00B66C29" w:rsidP="00B66C29" w:rsidRDefault="00B66C29" w14:paraId="31D3FD08" w14:textId="77777777">
            <w:pPr>
              <w:widowControl/>
              <w:suppressAutoHyphens w:val="0"/>
              <w:spacing w:after="0" w:line="240" w:lineRule="auto"/>
              <w:rPr>
                <w:rFonts w:ascii="Calibri" w:hAnsi="Calibri" w:cs="Calibri"/>
                <w:b/>
                <w:lang w:val="en-IN"/>
              </w:rPr>
            </w:pPr>
            <w:r w:rsidRPr="00B66C29">
              <w:rPr>
                <w:rFonts w:ascii="Calibri" w:hAnsi="Calibri" w:cs="Calibri"/>
                <w:b/>
                <w:lang w:val="en-IN"/>
              </w:rPr>
              <w:t>Allianz Technology SE, Pune</w:t>
            </w:r>
          </w:p>
        </w:tc>
        <w:tc>
          <w:tcPr>
            <w:tcW w:w="1870" w:type="dxa"/>
            <w:tcBorders>
              <w:top w:val="single" w:color="auto" w:sz="4" w:space="0"/>
              <w:left w:val="single" w:color="auto" w:sz="4" w:space="0"/>
              <w:bottom w:val="single" w:color="auto" w:sz="4" w:space="0"/>
              <w:right w:val="single" w:color="auto" w:sz="4" w:space="0"/>
            </w:tcBorders>
            <w:vAlign w:val="center"/>
            <w:hideMark/>
          </w:tcPr>
          <w:p w:rsidRPr="00B66C29" w:rsidR="00B66C29" w:rsidP="00B66C29" w:rsidRDefault="00B66C29" w14:paraId="2C9EE7BC" w14:textId="77777777">
            <w:pPr>
              <w:widowControl/>
              <w:suppressAutoHyphens w:val="0"/>
              <w:spacing w:after="0" w:line="240" w:lineRule="auto"/>
              <w:rPr>
                <w:rFonts w:ascii="Calibri" w:hAnsi="Calibri" w:cs="Calibri"/>
                <w:b/>
                <w:lang w:val="en-IN"/>
              </w:rPr>
            </w:pPr>
            <w:r w:rsidRPr="00B66C29">
              <w:rPr>
                <w:rFonts w:ascii="Calibri" w:hAnsi="Calibri" w:cs="Calibri"/>
                <w:b/>
                <w:lang w:val="en-IN"/>
              </w:rPr>
              <w:t>Senior Software Engineer</w:t>
            </w:r>
          </w:p>
        </w:tc>
        <w:tc>
          <w:tcPr>
            <w:tcW w:w="1870" w:type="dxa"/>
            <w:tcBorders>
              <w:top w:val="single" w:color="auto" w:sz="4" w:space="0"/>
              <w:left w:val="single" w:color="auto" w:sz="4" w:space="0"/>
              <w:bottom w:val="single" w:color="auto" w:sz="4" w:space="0"/>
              <w:right w:val="single" w:color="auto" w:sz="4" w:space="0"/>
            </w:tcBorders>
            <w:vAlign w:val="center"/>
            <w:hideMark/>
          </w:tcPr>
          <w:p w:rsidRPr="00B66C29" w:rsidR="00B66C29" w:rsidP="00B66C29" w:rsidRDefault="00B66C29" w14:paraId="672CEA3E" w14:textId="77777777">
            <w:pPr>
              <w:widowControl/>
              <w:suppressAutoHyphens w:val="0"/>
              <w:spacing w:after="0" w:line="240" w:lineRule="auto"/>
              <w:rPr>
                <w:rFonts w:ascii="Calibri" w:hAnsi="Calibri" w:cs="Calibri"/>
                <w:b/>
                <w:lang w:val="en-IN"/>
              </w:rPr>
            </w:pPr>
            <w:r w:rsidRPr="00B66C29">
              <w:rPr>
                <w:rFonts w:ascii="Calibri" w:hAnsi="Calibri" w:cs="Calibri"/>
                <w:b/>
                <w:lang w:val="en-IN"/>
              </w:rPr>
              <w:t>Sep 2015</w:t>
            </w:r>
          </w:p>
        </w:tc>
        <w:tc>
          <w:tcPr>
            <w:tcW w:w="1870" w:type="dxa"/>
            <w:tcBorders>
              <w:top w:val="single" w:color="auto" w:sz="4" w:space="0"/>
              <w:left w:val="single" w:color="auto" w:sz="4" w:space="0"/>
              <w:bottom w:val="single" w:color="auto" w:sz="4" w:space="0"/>
              <w:right w:val="single" w:color="auto" w:sz="4" w:space="0"/>
            </w:tcBorders>
            <w:vAlign w:val="center"/>
            <w:hideMark/>
          </w:tcPr>
          <w:p w:rsidRPr="00B66C29" w:rsidR="00B66C29" w:rsidP="00B66C29" w:rsidRDefault="00B66C29" w14:paraId="41232949" w14:textId="77777777">
            <w:pPr>
              <w:widowControl/>
              <w:suppressAutoHyphens w:val="0"/>
              <w:spacing w:after="0" w:line="240" w:lineRule="auto"/>
              <w:rPr>
                <w:rFonts w:ascii="Calibri" w:hAnsi="Calibri" w:cs="Calibri"/>
                <w:b/>
                <w:lang w:val="en-IN"/>
              </w:rPr>
            </w:pPr>
            <w:r w:rsidRPr="00B66C29">
              <w:rPr>
                <w:rFonts w:ascii="Calibri" w:hAnsi="Calibri" w:cs="Calibri"/>
                <w:b/>
                <w:lang w:val="en-IN"/>
              </w:rPr>
              <w:t>Dec 2019</w:t>
            </w:r>
          </w:p>
        </w:tc>
        <w:tc>
          <w:tcPr>
            <w:tcW w:w="2013" w:type="dxa"/>
            <w:tcBorders>
              <w:top w:val="single" w:color="auto" w:sz="4" w:space="0"/>
              <w:left w:val="single" w:color="auto" w:sz="4" w:space="0"/>
              <w:bottom w:val="single" w:color="auto" w:sz="4" w:space="0"/>
              <w:right w:val="single" w:color="auto" w:sz="4" w:space="0"/>
            </w:tcBorders>
            <w:vAlign w:val="center"/>
            <w:hideMark/>
          </w:tcPr>
          <w:p w:rsidRPr="00B66C29" w:rsidR="00B66C29" w:rsidP="00B66C29" w:rsidRDefault="00B66C29" w14:paraId="7CF3AA69" w14:textId="77777777">
            <w:pPr>
              <w:widowControl/>
              <w:suppressAutoHyphens w:val="0"/>
              <w:spacing w:after="0" w:line="240" w:lineRule="auto"/>
              <w:rPr>
                <w:rFonts w:ascii="Calibri" w:hAnsi="Calibri" w:cs="Calibri"/>
                <w:b/>
                <w:lang w:val="en-IN"/>
              </w:rPr>
            </w:pPr>
            <w:r w:rsidRPr="00B66C29">
              <w:rPr>
                <w:rFonts w:ascii="Calibri" w:hAnsi="Calibri" w:cs="Calibri"/>
                <w:b/>
                <w:lang w:val="en-IN"/>
              </w:rPr>
              <w:t>4.3 Years</w:t>
            </w:r>
          </w:p>
        </w:tc>
      </w:tr>
    </w:tbl>
    <w:p w:rsidR="00E73406" w:rsidP="00253AE1" w:rsidRDefault="00E73406" w14:paraId="2035AE09" w14:textId="3D7BBFBC">
      <w:pPr>
        <w:spacing w:before="120" w:after="120" w:line="240" w:lineRule="auto"/>
        <w:jc w:val="both"/>
        <w:rPr>
          <w:rFonts w:ascii="Calibri" w:hAnsi="Calibri" w:cs="Calibri"/>
          <w:b/>
        </w:rPr>
      </w:pPr>
      <w:r w:rsidRPr="007C1282">
        <w:rPr>
          <w:rFonts w:ascii="Calibri" w:hAnsi="Calibri" w:cs="Calibri"/>
          <w:b/>
        </w:rPr>
        <w:t>Project Details:</w:t>
      </w:r>
    </w:p>
    <w:tbl>
      <w:tblPr>
        <w:tblW w:w="9372" w:type="dxa"/>
        <w:tblInd w:w="10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Look w:val="0000" w:firstRow="0" w:lastRow="0" w:firstColumn="0" w:lastColumn="0" w:noHBand="0" w:noVBand="0"/>
      </w:tblPr>
      <w:tblGrid>
        <w:gridCol w:w="1344"/>
        <w:gridCol w:w="1344"/>
        <w:gridCol w:w="1671"/>
        <w:gridCol w:w="1671"/>
        <w:gridCol w:w="1671"/>
        <w:gridCol w:w="1671"/>
      </w:tblGrid>
      <w:tr w:rsidRPr="007C1282" w:rsidR="007D6D2D" w:rsidTr="007D6D2D" w14:paraId="3F616D73" w14:textId="77777777">
        <w:tc>
          <w:tcPr>
            <w:tcW w:w="2688" w:type="dxa"/>
            <w:gridSpan w:val="2"/>
            <w:tcBorders>
              <w:top w:val="single" w:color="auto" w:sz="4" w:space="0"/>
              <w:left w:val="single" w:color="auto" w:sz="4" w:space="0"/>
              <w:bottom w:val="single" w:color="auto" w:sz="4" w:space="0"/>
              <w:right w:val="single" w:color="auto" w:sz="4" w:space="0"/>
            </w:tcBorders>
          </w:tcPr>
          <w:p w:rsidRPr="007C1282" w:rsidR="007D6D2D" w:rsidP="004E2A55" w:rsidRDefault="007D6D2D" w14:paraId="33B5ADA1" w14:textId="77777777">
            <w:pPr>
              <w:spacing w:before="120" w:after="120" w:line="240" w:lineRule="auto"/>
              <w:jc w:val="both"/>
              <w:rPr>
                <w:rFonts w:ascii="Calibri" w:hAnsi="Calibri" w:cs="Calibri"/>
                <w:b/>
              </w:rPr>
            </w:pPr>
            <w:r w:rsidRPr="007C1282">
              <w:rPr>
                <w:rFonts w:ascii="Calibri" w:hAnsi="Calibri" w:cs="Calibri"/>
                <w:b/>
              </w:rPr>
              <w:lastRenderedPageBreak/>
              <w:t>Project Title:</w:t>
            </w:r>
          </w:p>
        </w:tc>
        <w:tc>
          <w:tcPr>
            <w:tcW w:w="6684" w:type="dxa"/>
            <w:gridSpan w:val="4"/>
            <w:tcBorders>
              <w:top w:val="single" w:color="auto" w:sz="4" w:space="0"/>
              <w:left w:val="single" w:color="auto" w:sz="4" w:space="0"/>
              <w:bottom w:val="single" w:color="auto" w:sz="4" w:space="0"/>
              <w:right w:val="single" w:color="auto" w:sz="4" w:space="0"/>
            </w:tcBorders>
          </w:tcPr>
          <w:p w:rsidRPr="007D6D2D" w:rsidR="007D6D2D" w:rsidP="004E2A55" w:rsidRDefault="007D6D2D" w14:paraId="5BD2C1CB" w14:textId="0FC4A55F">
            <w:pPr>
              <w:spacing w:before="120" w:after="120" w:line="240" w:lineRule="auto"/>
              <w:jc w:val="both"/>
              <w:rPr>
                <w:rFonts w:ascii="Calibri" w:hAnsi="Calibri" w:cs="Calibri"/>
                <w:color w:val="auto"/>
              </w:rPr>
            </w:pPr>
            <w:r>
              <w:rPr>
                <w:rFonts w:ascii="Calibri" w:hAnsi="Calibri" w:cs="Calibri"/>
                <w:color w:val="auto"/>
              </w:rPr>
              <w:t>BlackRock</w:t>
            </w:r>
          </w:p>
        </w:tc>
      </w:tr>
      <w:tr w:rsidRPr="007C1282" w:rsidR="007D6D2D" w:rsidTr="007D6D2D" w14:paraId="4FF4C5EE" w14:textId="77777777">
        <w:tc>
          <w:tcPr>
            <w:tcW w:w="2688" w:type="dxa"/>
            <w:gridSpan w:val="2"/>
            <w:tcBorders>
              <w:top w:val="single" w:color="auto" w:sz="4" w:space="0"/>
              <w:left w:val="single" w:color="auto" w:sz="4" w:space="0"/>
              <w:bottom w:val="single" w:color="auto" w:sz="4" w:space="0"/>
              <w:right w:val="single" w:color="auto" w:sz="4" w:space="0"/>
            </w:tcBorders>
          </w:tcPr>
          <w:p w:rsidRPr="007C1282" w:rsidR="007D6D2D" w:rsidP="004E2A55" w:rsidRDefault="007D6D2D" w14:paraId="17B0B36A" w14:textId="77777777">
            <w:pPr>
              <w:spacing w:before="120" w:after="120" w:line="240" w:lineRule="auto"/>
              <w:jc w:val="both"/>
              <w:rPr>
                <w:rFonts w:ascii="Calibri" w:hAnsi="Calibri" w:cs="Calibri"/>
                <w:b/>
              </w:rPr>
            </w:pPr>
            <w:r w:rsidRPr="007C1282">
              <w:rPr>
                <w:rFonts w:ascii="Calibri" w:hAnsi="Calibri" w:cs="Calibri"/>
                <w:b/>
              </w:rPr>
              <w:t>Client:</w:t>
            </w:r>
          </w:p>
        </w:tc>
        <w:tc>
          <w:tcPr>
            <w:tcW w:w="6684" w:type="dxa"/>
            <w:gridSpan w:val="4"/>
            <w:tcBorders>
              <w:top w:val="single" w:color="auto" w:sz="4" w:space="0"/>
              <w:left w:val="single" w:color="auto" w:sz="4" w:space="0"/>
              <w:bottom w:val="single" w:color="auto" w:sz="4" w:space="0"/>
              <w:right w:val="single" w:color="auto" w:sz="4" w:space="0"/>
            </w:tcBorders>
          </w:tcPr>
          <w:p w:rsidRPr="007D6D2D" w:rsidR="007D6D2D" w:rsidP="004E2A55" w:rsidRDefault="007D6D2D" w14:paraId="70DFACCA" w14:textId="6C742F16">
            <w:pPr>
              <w:spacing w:before="120" w:after="120" w:line="240" w:lineRule="auto"/>
              <w:jc w:val="both"/>
              <w:rPr>
                <w:rFonts w:ascii="Calibri" w:hAnsi="Calibri" w:cs="Calibri"/>
                <w:color w:val="auto"/>
              </w:rPr>
            </w:pPr>
            <w:r>
              <w:rPr>
                <w:rFonts w:ascii="Calibri" w:hAnsi="Calibri" w:cs="Calibri"/>
                <w:color w:val="auto"/>
              </w:rPr>
              <w:t>BlackRock</w:t>
            </w:r>
            <w:r w:rsidRPr="007C1282">
              <w:rPr>
                <w:rFonts w:ascii="Calibri" w:hAnsi="Calibri" w:cs="Calibri"/>
                <w:color w:val="auto"/>
              </w:rPr>
              <w:t>, USA</w:t>
            </w:r>
          </w:p>
        </w:tc>
      </w:tr>
      <w:tr w:rsidRPr="007C1282" w:rsidR="007D6D2D" w:rsidTr="007D6D2D" w14:paraId="6164C92E" w14:textId="77777777">
        <w:tc>
          <w:tcPr>
            <w:tcW w:w="2688" w:type="dxa"/>
            <w:gridSpan w:val="2"/>
            <w:tcBorders>
              <w:top w:val="single" w:color="auto" w:sz="4" w:space="0"/>
              <w:left w:val="single" w:color="auto" w:sz="4" w:space="0"/>
              <w:bottom w:val="single" w:color="auto" w:sz="4" w:space="0"/>
              <w:right w:val="single" w:color="auto" w:sz="4" w:space="0"/>
            </w:tcBorders>
          </w:tcPr>
          <w:p w:rsidRPr="007C1282" w:rsidR="007D6D2D" w:rsidP="004E2A55" w:rsidRDefault="007D6D2D" w14:paraId="7C5A21BC" w14:textId="77777777">
            <w:pPr>
              <w:spacing w:before="120" w:after="120" w:line="240" w:lineRule="auto"/>
              <w:jc w:val="both"/>
              <w:rPr>
                <w:rFonts w:ascii="Calibri" w:hAnsi="Calibri" w:cs="Calibri"/>
                <w:b/>
              </w:rPr>
            </w:pPr>
            <w:r w:rsidRPr="007C1282">
              <w:rPr>
                <w:rFonts w:ascii="Calibri" w:hAnsi="Calibri" w:cs="Calibri"/>
                <w:b/>
              </w:rPr>
              <w:t>Role:</w:t>
            </w:r>
          </w:p>
        </w:tc>
        <w:tc>
          <w:tcPr>
            <w:tcW w:w="6684" w:type="dxa"/>
            <w:gridSpan w:val="4"/>
            <w:tcBorders>
              <w:top w:val="single" w:color="auto" w:sz="4" w:space="0"/>
              <w:left w:val="single" w:color="auto" w:sz="4" w:space="0"/>
              <w:bottom w:val="single" w:color="auto" w:sz="4" w:space="0"/>
              <w:right w:val="single" w:color="auto" w:sz="4" w:space="0"/>
            </w:tcBorders>
          </w:tcPr>
          <w:p w:rsidRPr="007D6D2D" w:rsidR="007D6D2D" w:rsidP="004E2A55" w:rsidRDefault="007D6D2D" w14:paraId="28CD272E" w14:textId="1BF16F80">
            <w:pPr>
              <w:spacing w:before="120" w:after="120" w:line="240" w:lineRule="auto"/>
              <w:jc w:val="both"/>
              <w:rPr>
                <w:rFonts w:ascii="Calibri" w:hAnsi="Calibri" w:cs="Calibri"/>
                <w:color w:val="auto"/>
              </w:rPr>
            </w:pPr>
            <w:r w:rsidRPr="007C1282">
              <w:rPr>
                <w:rFonts w:ascii="Calibri" w:hAnsi="Calibri" w:cs="Calibri"/>
                <w:color w:val="auto"/>
              </w:rPr>
              <w:t xml:space="preserve">Java Developer </w:t>
            </w:r>
          </w:p>
        </w:tc>
      </w:tr>
      <w:tr w:rsidRPr="007C1282" w:rsidR="007D6D2D" w:rsidTr="007D6D2D" w14:paraId="32F6E1B6" w14:textId="77777777">
        <w:tc>
          <w:tcPr>
            <w:tcW w:w="1344" w:type="dxa"/>
          </w:tcPr>
          <w:p w:rsidRPr="007C1282" w:rsidR="007D6D2D" w:rsidP="004E2A55" w:rsidRDefault="007D6D2D" w14:paraId="7286CFC3" w14:textId="77777777">
            <w:pPr>
              <w:spacing w:before="120" w:after="120" w:line="240" w:lineRule="auto"/>
              <w:jc w:val="both"/>
              <w:rPr>
                <w:rFonts w:ascii="Calibri" w:hAnsi="Calibri" w:cs="Calibri"/>
                <w:b/>
              </w:rPr>
            </w:pPr>
            <w:r w:rsidRPr="007C1282">
              <w:rPr>
                <w:rFonts w:ascii="Calibri" w:hAnsi="Calibri" w:cs="Calibri"/>
                <w:b/>
              </w:rPr>
              <w:t>From:</w:t>
            </w:r>
          </w:p>
        </w:tc>
        <w:tc>
          <w:tcPr>
            <w:tcW w:w="1344" w:type="dxa"/>
          </w:tcPr>
          <w:p w:rsidRPr="007C1282" w:rsidR="007D6D2D" w:rsidP="004E2A55" w:rsidRDefault="007D6D2D" w14:paraId="38DD54D1" w14:textId="4EE5EE5A">
            <w:pPr>
              <w:spacing w:before="120" w:after="120" w:line="240" w:lineRule="auto"/>
              <w:jc w:val="both"/>
              <w:rPr>
                <w:rFonts w:ascii="Calibri" w:hAnsi="Calibri" w:cs="Calibri"/>
              </w:rPr>
            </w:pPr>
            <w:r>
              <w:rPr>
                <w:rFonts w:ascii="Calibri" w:hAnsi="Calibri" w:cs="Calibri"/>
              </w:rPr>
              <w:t>June</w:t>
            </w:r>
            <w:r w:rsidRPr="007C1282">
              <w:rPr>
                <w:rFonts w:ascii="Calibri" w:hAnsi="Calibri" w:cs="Calibri"/>
              </w:rPr>
              <w:t xml:space="preserve"> </w:t>
            </w:r>
            <w:r>
              <w:rPr>
                <w:rFonts w:ascii="Calibri" w:hAnsi="Calibri" w:cs="Calibri"/>
              </w:rPr>
              <w:t>2022</w:t>
            </w:r>
          </w:p>
        </w:tc>
        <w:tc>
          <w:tcPr>
            <w:tcW w:w="1671" w:type="dxa"/>
          </w:tcPr>
          <w:p w:rsidRPr="007C1282" w:rsidR="007D6D2D" w:rsidP="004E2A55" w:rsidRDefault="007D6D2D" w14:paraId="1E0B9BD6" w14:textId="77777777">
            <w:pPr>
              <w:spacing w:before="120" w:after="120" w:line="240" w:lineRule="auto"/>
              <w:jc w:val="both"/>
              <w:rPr>
                <w:rFonts w:ascii="Calibri" w:hAnsi="Calibri" w:cs="Calibri"/>
                <w:b/>
              </w:rPr>
            </w:pPr>
            <w:r w:rsidRPr="007C1282">
              <w:rPr>
                <w:rFonts w:ascii="Calibri" w:hAnsi="Calibri" w:cs="Calibri"/>
                <w:b/>
              </w:rPr>
              <w:t>To:</w:t>
            </w:r>
          </w:p>
        </w:tc>
        <w:tc>
          <w:tcPr>
            <w:tcW w:w="1671" w:type="dxa"/>
          </w:tcPr>
          <w:p w:rsidRPr="007C1282" w:rsidR="007D6D2D" w:rsidP="004E2A55" w:rsidRDefault="007D6D2D" w14:paraId="3E662647" w14:textId="77777777">
            <w:pPr>
              <w:spacing w:before="120" w:after="120" w:line="240" w:lineRule="auto"/>
              <w:jc w:val="both"/>
              <w:rPr>
                <w:rFonts w:ascii="Calibri" w:hAnsi="Calibri" w:cs="Calibri"/>
              </w:rPr>
            </w:pPr>
            <w:r>
              <w:rPr>
                <w:rFonts w:ascii="Calibri" w:hAnsi="Calibri" w:cs="Calibri"/>
              </w:rPr>
              <w:t>Till date</w:t>
            </w:r>
          </w:p>
        </w:tc>
        <w:tc>
          <w:tcPr>
            <w:tcW w:w="1671" w:type="dxa"/>
          </w:tcPr>
          <w:p w:rsidRPr="007C1282" w:rsidR="007D6D2D" w:rsidP="004E2A55" w:rsidRDefault="007D6D2D" w14:paraId="6FD73AD8" w14:textId="77777777">
            <w:pPr>
              <w:spacing w:before="120" w:after="120" w:line="240" w:lineRule="auto"/>
              <w:jc w:val="both"/>
              <w:rPr>
                <w:rFonts w:ascii="Calibri" w:hAnsi="Calibri" w:cs="Calibri"/>
                <w:b/>
              </w:rPr>
            </w:pPr>
            <w:r w:rsidRPr="007C1282">
              <w:rPr>
                <w:rFonts w:ascii="Calibri" w:hAnsi="Calibri" w:cs="Calibri"/>
                <w:b/>
              </w:rPr>
              <w:t>Duration:</w:t>
            </w:r>
          </w:p>
        </w:tc>
        <w:tc>
          <w:tcPr>
            <w:tcW w:w="1671" w:type="dxa"/>
          </w:tcPr>
          <w:p w:rsidRPr="007C1282" w:rsidR="007D6D2D" w:rsidP="004E2A55" w:rsidRDefault="0061713E" w14:paraId="2EF9747E" w14:textId="30D32BDD">
            <w:pPr>
              <w:spacing w:before="120" w:after="120" w:line="240" w:lineRule="auto"/>
              <w:jc w:val="both"/>
              <w:rPr>
                <w:rFonts w:ascii="Calibri" w:hAnsi="Calibri" w:cs="Calibri"/>
              </w:rPr>
            </w:pPr>
            <w:r>
              <w:rPr>
                <w:rFonts w:ascii="Calibri" w:hAnsi="Calibri" w:cs="Calibri"/>
              </w:rPr>
              <w:t>2</w:t>
            </w:r>
            <w:r w:rsidR="007D6D2D">
              <w:rPr>
                <w:rFonts w:ascii="Calibri" w:hAnsi="Calibri" w:cs="Calibri"/>
              </w:rPr>
              <w:t xml:space="preserve"> year</w:t>
            </w:r>
          </w:p>
        </w:tc>
      </w:tr>
      <w:tr w:rsidRPr="007C1282" w:rsidR="007D6D2D" w:rsidTr="007D6D2D" w14:paraId="6068E221" w14:textId="77777777">
        <w:tc>
          <w:tcPr>
            <w:tcW w:w="2688" w:type="dxa"/>
            <w:gridSpan w:val="2"/>
          </w:tcPr>
          <w:p w:rsidRPr="007C1282" w:rsidR="007D6D2D" w:rsidP="004E2A55" w:rsidRDefault="007D6D2D" w14:paraId="443DD816" w14:textId="77777777">
            <w:pPr>
              <w:spacing w:before="120" w:after="120" w:line="240" w:lineRule="auto"/>
              <w:jc w:val="both"/>
              <w:rPr>
                <w:rFonts w:ascii="Calibri" w:hAnsi="Calibri" w:cs="Calibri"/>
                <w:b/>
              </w:rPr>
            </w:pPr>
            <w:r w:rsidRPr="007C1282">
              <w:rPr>
                <w:rFonts w:ascii="Calibri" w:hAnsi="Calibri" w:cs="Calibri"/>
                <w:b/>
              </w:rPr>
              <w:t>Description:</w:t>
            </w:r>
          </w:p>
        </w:tc>
        <w:tc>
          <w:tcPr>
            <w:tcW w:w="6684" w:type="dxa"/>
            <w:gridSpan w:val="4"/>
          </w:tcPr>
          <w:p w:rsidRPr="007C1282" w:rsidR="007D6D2D" w:rsidP="007D6D2D" w:rsidRDefault="007D6D2D" w14:paraId="7A7472E6" w14:textId="5E3EAFA3">
            <w:pPr>
              <w:pStyle w:val="COMPANYANDDATES"/>
              <w:numPr>
                <w:ilvl w:val="0"/>
                <w:numId w:val="2"/>
              </w:numPr>
              <w:tabs>
                <w:tab w:val="clear" w:pos="8640"/>
              </w:tabs>
              <w:spacing w:before="120" w:after="120"/>
              <w:ind w:left="360"/>
              <w:jc w:val="both"/>
              <w:rPr>
                <w:rFonts w:ascii="Calibri" w:hAnsi="Calibri" w:cs="Calibri"/>
                <w:b w:val="0"/>
                <w:bCs/>
                <w:szCs w:val="22"/>
              </w:rPr>
            </w:pPr>
            <w:r>
              <w:rPr>
                <w:rFonts w:ascii="Calibri" w:hAnsi="Calibri" w:cs="Calibri"/>
                <w:b w:val="0"/>
                <w:bCs/>
                <w:szCs w:val="22"/>
              </w:rPr>
              <w:t xml:space="preserve">BlackRock PTA team is involved in development and maintenace of services which generates reports to various financial </w:t>
            </w:r>
            <w:r w:rsidR="00505750">
              <w:rPr>
                <w:rFonts w:ascii="Calibri" w:hAnsi="Calibri" w:cs="Calibri"/>
                <w:b w:val="0"/>
                <w:bCs/>
                <w:szCs w:val="22"/>
              </w:rPr>
              <w:t>regulatories</w:t>
            </w:r>
            <w:r>
              <w:rPr>
                <w:rFonts w:ascii="Calibri" w:hAnsi="Calibri" w:cs="Calibri"/>
                <w:b w:val="0"/>
                <w:bCs/>
                <w:szCs w:val="22"/>
              </w:rPr>
              <w:t xml:space="preserve"> like FINRA, SFTR and EMIR.</w:t>
            </w:r>
          </w:p>
        </w:tc>
      </w:tr>
      <w:tr w:rsidRPr="007C1282" w:rsidR="007D6D2D" w:rsidTr="007D6D2D" w14:paraId="63FCC567" w14:textId="77777777">
        <w:tc>
          <w:tcPr>
            <w:tcW w:w="2688" w:type="dxa"/>
            <w:gridSpan w:val="2"/>
          </w:tcPr>
          <w:p w:rsidRPr="007C1282" w:rsidR="007D6D2D" w:rsidP="004E2A55" w:rsidRDefault="007D6D2D" w14:paraId="32B80081" w14:textId="77777777">
            <w:pPr>
              <w:spacing w:before="120" w:after="120" w:line="240" w:lineRule="auto"/>
              <w:jc w:val="both"/>
              <w:rPr>
                <w:rFonts w:ascii="Calibri" w:hAnsi="Calibri" w:cs="Calibri"/>
                <w:b/>
              </w:rPr>
            </w:pPr>
            <w:r w:rsidRPr="007C1282">
              <w:rPr>
                <w:rFonts w:ascii="Calibri" w:hAnsi="Calibri" w:cs="Calibri"/>
                <w:b/>
              </w:rPr>
              <w:t>Team Size:</w:t>
            </w:r>
          </w:p>
        </w:tc>
        <w:tc>
          <w:tcPr>
            <w:tcW w:w="6684" w:type="dxa"/>
            <w:gridSpan w:val="4"/>
          </w:tcPr>
          <w:p w:rsidRPr="007C1282" w:rsidR="007D6D2D" w:rsidP="004E2A55" w:rsidRDefault="007D6D2D" w14:paraId="57F819A5" w14:textId="073A3FD8">
            <w:pPr>
              <w:spacing w:before="120" w:after="120" w:line="240" w:lineRule="auto"/>
              <w:jc w:val="both"/>
              <w:rPr>
                <w:rFonts w:ascii="Calibri" w:hAnsi="Calibri" w:cs="Calibri"/>
              </w:rPr>
            </w:pPr>
            <w:r>
              <w:rPr>
                <w:rFonts w:ascii="Calibri" w:hAnsi="Calibri" w:cs="Calibri"/>
              </w:rPr>
              <w:t>15</w:t>
            </w:r>
          </w:p>
        </w:tc>
      </w:tr>
      <w:tr w:rsidRPr="007C1282" w:rsidR="007D6D2D" w:rsidTr="007D6D2D" w14:paraId="10980759" w14:textId="77777777">
        <w:trPr>
          <w:trHeight w:val="248"/>
        </w:trPr>
        <w:tc>
          <w:tcPr>
            <w:tcW w:w="2688" w:type="dxa"/>
            <w:gridSpan w:val="2"/>
          </w:tcPr>
          <w:p w:rsidRPr="007C1282" w:rsidR="007D6D2D" w:rsidP="004E2A55" w:rsidRDefault="007D6D2D" w14:paraId="732DE0EC" w14:textId="77777777">
            <w:pPr>
              <w:spacing w:before="120" w:after="120" w:line="240" w:lineRule="auto"/>
              <w:jc w:val="both"/>
              <w:rPr>
                <w:rFonts w:ascii="Calibri" w:hAnsi="Calibri" w:cs="Calibri"/>
                <w:b/>
              </w:rPr>
            </w:pPr>
            <w:r w:rsidRPr="007C1282">
              <w:rPr>
                <w:rFonts w:ascii="Calibri" w:hAnsi="Calibri" w:cs="Calibri"/>
                <w:b/>
              </w:rPr>
              <w:t>Responsibilities:</w:t>
            </w:r>
          </w:p>
        </w:tc>
        <w:tc>
          <w:tcPr>
            <w:tcW w:w="6684" w:type="dxa"/>
            <w:gridSpan w:val="4"/>
          </w:tcPr>
          <w:p w:rsidR="007D6D2D" w:rsidP="007D6D2D" w:rsidRDefault="007D6D2D" w14:paraId="31E7C44A" w14:textId="5B9CDB67">
            <w:pPr>
              <w:pStyle w:val="COMPANYANDDATES"/>
              <w:numPr>
                <w:ilvl w:val="0"/>
                <w:numId w:val="20"/>
              </w:numPr>
              <w:tabs>
                <w:tab w:val="clear" w:pos="8640"/>
              </w:tabs>
              <w:spacing w:before="120" w:after="120"/>
              <w:jc w:val="both"/>
              <w:rPr>
                <w:rFonts w:ascii="Calibri" w:hAnsi="Calibri" w:cs="Calibri"/>
                <w:b w:val="0"/>
                <w:szCs w:val="22"/>
              </w:rPr>
            </w:pPr>
            <w:r>
              <w:rPr>
                <w:rFonts w:ascii="Calibri" w:hAnsi="Calibri" w:cs="Calibri"/>
                <w:b w:val="0"/>
                <w:szCs w:val="22"/>
              </w:rPr>
              <w:t>Requirement analysis, development, deployment.</w:t>
            </w:r>
          </w:p>
          <w:p w:rsidRPr="004A7F02" w:rsidR="007D6D2D" w:rsidP="004A7F02" w:rsidRDefault="007D6D2D" w14:paraId="1A3223E7" w14:textId="1A84CA18">
            <w:pPr>
              <w:pStyle w:val="COMPANYANDDATES"/>
              <w:numPr>
                <w:ilvl w:val="0"/>
                <w:numId w:val="20"/>
              </w:numPr>
              <w:tabs>
                <w:tab w:val="clear" w:pos="8640"/>
              </w:tabs>
              <w:spacing w:before="120" w:after="120"/>
              <w:jc w:val="both"/>
              <w:rPr>
                <w:rFonts w:ascii="Calibri" w:hAnsi="Calibri" w:cs="Calibri"/>
                <w:b w:val="0"/>
                <w:szCs w:val="22"/>
              </w:rPr>
            </w:pPr>
            <w:r>
              <w:rPr>
                <w:rFonts w:ascii="Calibri" w:hAnsi="Calibri" w:cs="Calibri"/>
                <w:b w:val="0"/>
                <w:szCs w:val="22"/>
              </w:rPr>
              <w:t>New joinee onboarding and conducting KTs.</w:t>
            </w:r>
            <w:r w:rsidRPr="004A7F02">
              <w:rPr>
                <w:rFonts w:ascii="Calibri" w:hAnsi="Calibri" w:cs="Calibri"/>
                <w:b w:val="0"/>
                <w:szCs w:val="22"/>
              </w:rPr>
              <w:t xml:space="preserve"> </w:t>
            </w:r>
          </w:p>
        </w:tc>
      </w:tr>
      <w:tr w:rsidRPr="007C1282" w:rsidR="007D6D2D" w:rsidTr="007D6D2D" w14:paraId="68C6EABB" w14:textId="77777777">
        <w:trPr>
          <w:trHeight w:val="248"/>
        </w:trPr>
        <w:tc>
          <w:tcPr>
            <w:tcW w:w="2688" w:type="dxa"/>
            <w:gridSpan w:val="2"/>
          </w:tcPr>
          <w:p w:rsidRPr="007C1282" w:rsidR="007D6D2D" w:rsidP="004E2A55" w:rsidRDefault="007D6D2D" w14:paraId="335E9E2D" w14:textId="77777777">
            <w:pPr>
              <w:spacing w:before="120" w:after="120" w:line="240" w:lineRule="auto"/>
              <w:jc w:val="both"/>
              <w:rPr>
                <w:rFonts w:ascii="Calibri" w:hAnsi="Calibri" w:cs="Calibri"/>
                <w:b/>
              </w:rPr>
            </w:pPr>
            <w:r w:rsidRPr="007C1282">
              <w:rPr>
                <w:rFonts w:ascii="Calibri" w:hAnsi="Calibri" w:cs="Calibri"/>
                <w:b/>
              </w:rPr>
              <w:t>Environment:</w:t>
            </w:r>
          </w:p>
        </w:tc>
        <w:tc>
          <w:tcPr>
            <w:tcW w:w="6684" w:type="dxa"/>
            <w:gridSpan w:val="4"/>
          </w:tcPr>
          <w:p w:rsidRPr="007C1282" w:rsidR="007D6D2D" w:rsidP="004E2A55" w:rsidRDefault="004A7F02" w14:paraId="4FE6EAB4" w14:textId="4108E3B9">
            <w:pPr>
              <w:spacing w:before="120" w:after="120" w:line="240" w:lineRule="auto"/>
              <w:jc w:val="both"/>
              <w:rPr>
                <w:rFonts w:ascii="Calibri" w:hAnsi="Calibri" w:cs="Calibri"/>
              </w:rPr>
            </w:pPr>
            <w:r>
              <w:rPr>
                <w:rFonts w:ascii="Calibri" w:hAnsi="Calibri" w:cs="Calibri"/>
                <w:color w:val="auto"/>
              </w:rPr>
              <w:t xml:space="preserve">Java, SpringBoot, Microservices, BMS messaging </w:t>
            </w:r>
            <w:r w:rsidRPr="007C1282" w:rsidR="007D6D2D">
              <w:rPr>
                <w:rFonts w:ascii="Calibri" w:hAnsi="Calibri" w:cs="Calibri"/>
                <w:color w:val="auto"/>
              </w:rPr>
              <w:t xml:space="preserve"> </w:t>
            </w:r>
          </w:p>
        </w:tc>
      </w:tr>
    </w:tbl>
    <w:p w:rsidR="004A7F02" w:rsidRDefault="004A7F02" w14:paraId="362801EA" w14:textId="05BC695A"/>
    <w:tbl>
      <w:tblPr>
        <w:tblW w:w="9372" w:type="dxa"/>
        <w:tblInd w:w="10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Look w:val="0000" w:firstRow="0" w:lastRow="0" w:firstColumn="0" w:lastColumn="0" w:noHBand="0" w:noVBand="0"/>
      </w:tblPr>
      <w:tblGrid>
        <w:gridCol w:w="1344"/>
        <w:gridCol w:w="1344"/>
        <w:gridCol w:w="1671"/>
        <w:gridCol w:w="1671"/>
        <w:gridCol w:w="1671"/>
        <w:gridCol w:w="1671"/>
      </w:tblGrid>
      <w:tr w:rsidRPr="007C1282" w:rsidR="002374F8" w:rsidTr="007D6D2D" w14:paraId="5EE9B8FF" w14:textId="77777777">
        <w:tc>
          <w:tcPr>
            <w:tcW w:w="2688" w:type="dxa"/>
            <w:gridSpan w:val="2"/>
          </w:tcPr>
          <w:p w:rsidRPr="007C1282" w:rsidR="002374F8" w:rsidP="00253AE1" w:rsidRDefault="002374F8" w14:paraId="466244B1" w14:textId="77777777">
            <w:pPr>
              <w:spacing w:before="120" w:after="120" w:line="240" w:lineRule="auto"/>
              <w:jc w:val="both"/>
              <w:rPr>
                <w:rFonts w:ascii="Calibri" w:hAnsi="Calibri" w:cs="Calibri"/>
                <w:b/>
              </w:rPr>
            </w:pPr>
            <w:r w:rsidRPr="007C1282">
              <w:rPr>
                <w:rFonts w:ascii="Calibri" w:hAnsi="Calibri" w:cs="Calibri"/>
                <w:b/>
              </w:rPr>
              <w:t>Project Title:</w:t>
            </w:r>
          </w:p>
        </w:tc>
        <w:tc>
          <w:tcPr>
            <w:tcW w:w="6684" w:type="dxa"/>
            <w:gridSpan w:val="4"/>
          </w:tcPr>
          <w:p w:rsidRPr="007C1282" w:rsidR="002374F8" w:rsidP="00253AE1" w:rsidRDefault="002374F8" w14:paraId="42F227B2" w14:textId="77777777">
            <w:pPr>
              <w:spacing w:before="120" w:after="120" w:line="240" w:lineRule="auto"/>
              <w:jc w:val="both"/>
              <w:rPr>
                <w:rFonts w:ascii="Calibri" w:hAnsi="Calibri" w:cs="Calibri"/>
              </w:rPr>
            </w:pPr>
            <w:r w:rsidRPr="007C1282">
              <w:rPr>
                <w:rFonts w:ascii="Calibri" w:hAnsi="Calibri" w:cs="Calibri"/>
                <w:color w:val="auto"/>
              </w:rPr>
              <w:t xml:space="preserve">Certificial </w:t>
            </w:r>
          </w:p>
        </w:tc>
      </w:tr>
      <w:tr w:rsidRPr="007C1282" w:rsidR="002374F8" w:rsidTr="007D6D2D" w14:paraId="668CCF65" w14:textId="77777777">
        <w:tc>
          <w:tcPr>
            <w:tcW w:w="2688" w:type="dxa"/>
            <w:gridSpan w:val="2"/>
          </w:tcPr>
          <w:p w:rsidRPr="007C1282" w:rsidR="002374F8" w:rsidP="00253AE1" w:rsidRDefault="002374F8" w14:paraId="476AE69A" w14:textId="77777777">
            <w:pPr>
              <w:spacing w:before="120" w:after="120" w:line="240" w:lineRule="auto"/>
              <w:jc w:val="both"/>
              <w:rPr>
                <w:rFonts w:ascii="Calibri" w:hAnsi="Calibri" w:cs="Calibri"/>
                <w:b/>
              </w:rPr>
            </w:pPr>
            <w:r w:rsidRPr="007C1282">
              <w:rPr>
                <w:rFonts w:ascii="Calibri" w:hAnsi="Calibri" w:cs="Calibri"/>
                <w:b/>
              </w:rPr>
              <w:t>Client:</w:t>
            </w:r>
          </w:p>
        </w:tc>
        <w:tc>
          <w:tcPr>
            <w:tcW w:w="6684" w:type="dxa"/>
            <w:gridSpan w:val="4"/>
          </w:tcPr>
          <w:p w:rsidRPr="007C1282" w:rsidR="002374F8" w:rsidP="00253AE1" w:rsidRDefault="002374F8" w14:paraId="6B1D8539" w14:textId="77777777">
            <w:pPr>
              <w:spacing w:before="120" w:after="120" w:line="240" w:lineRule="auto"/>
              <w:jc w:val="both"/>
              <w:rPr>
                <w:rFonts w:ascii="Calibri" w:hAnsi="Calibri" w:cs="Calibri"/>
              </w:rPr>
            </w:pPr>
            <w:r w:rsidRPr="007C1282">
              <w:rPr>
                <w:rFonts w:ascii="Calibri" w:hAnsi="Calibri" w:cs="Calibri"/>
                <w:color w:val="auto"/>
              </w:rPr>
              <w:t>Certificial</w:t>
            </w:r>
            <w:r w:rsidRPr="007C1282" w:rsidR="007C1282">
              <w:rPr>
                <w:rFonts w:ascii="Calibri" w:hAnsi="Calibri" w:cs="Calibri"/>
                <w:color w:val="auto"/>
              </w:rPr>
              <w:t>,</w:t>
            </w:r>
            <w:r w:rsidRPr="007C1282">
              <w:rPr>
                <w:rFonts w:ascii="Calibri" w:hAnsi="Calibri" w:cs="Calibri"/>
                <w:color w:val="auto"/>
              </w:rPr>
              <w:t xml:space="preserve"> US</w:t>
            </w:r>
            <w:r w:rsidRPr="007C1282" w:rsidR="007C1282">
              <w:rPr>
                <w:rFonts w:ascii="Calibri" w:hAnsi="Calibri" w:cs="Calibri"/>
                <w:color w:val="auto"/>
              </w:rPr>
              <w:t>A</w:t>
            </w:r>
          </w:p>
        </w:tc>
      </w:tr>
      <w:tr w:rsidRPr="007C1282" w:rsidR="002374F8" w:rsidTr="007D6D2D" w14:paraId="68FE3D49" w14:textId="77777777">
        <w:tc>
          <w:tcPr>
            <w:tcW w:w="2688" w:type="dxa"/>
            <w:gridSpan w:val="2"/>
          </w:tcPr>
          <w:p w:rsidRPr="007C1282" w:rsidR="002374F8" w:rsidP="00253AE1" w:rsidRDefault="002374F8" w14:paraId="42FD40EA" w14:textId="77777777">
            <w:pPr>
              <w:spacing w:before="120" w:after="120" w:line="240" w:lineRule="auto"/>
              <w:jc w:val="both"/>
              <w:rPr>
                <w:rFonts w:ascii="Calibri" w:hAnsi="Calibri" w:cs="Calibri"/>
                <w:b/>
              </w:rPr>
            </w:pPr>
            <w:r w:rsidRPr="007C1282">
              <w:rPr>
                <w:rFonts w:ascii="Calibri" w:hAnsi="Calibri" w:cs="Calibri"/>
                <w:b/>
              </w:rPr>
              <w:t>Role:</w:t>
            </w:r>
          </w:p>
        </w:tc>
        <w:tc>
          <w:tcPr>
            <w:tcW w:w="6684" w:type="dxa"/>
            <w:gridSpan w:val="4"/>
          </w:tcPr>
          <w:p w:rsidRPr="007C1282" w:rsidR="002374F8" w:rsidP="00253AE1" w:rsidRDefault="002374F8" w14:paraId="08B02814" w14:textId="77777777">
            <w:pPr>
              <w:spacing w:before="120" w:after="120" w:line="240" w:lineRule="auto"/>
              <w:jc w:val="both"/>
              <w:rPr>
                <w:rFonts w:ascii="Calibri" w:hAnsi="Calibri" w:cs="Calibri"/>
              </w:rPr>
            </w:pPr>
            <w:r w:rsidRPr="007C1282">
              <w:rPr>
                <w:rFonts w:ascii="Calibri" w:hAnsi="Calibri" w:cs="Calibri"/>
                <w:color w:val="auto"/>
              </w:rPr>
              <w:t>Java Developer</w:t>
            </w:r>
            <w:r w:rsidRPr="007C1282" w:rsidR="00812BB3">
              <w:rPr>
                <w:rFonts w:ascii="Calibri" w:hAnsi="Calibri" w:cs="Calibri"/>
                <w:color w:val="auto"/>
              </w:rPr>
              <w:t xml:space="preserve"> </w:t>
            </w:r>
            <w:r w:rsidRPr="007C1282">
              <w:rPr>
                <w:rFonts w:ascii="Calibri" w:hAnsi="Calibri" w:cs="Calibri"/>
                <w:color w:val="auto"/>
              </w:rPr>
              <w:t>(API)</w:t>
            </w:r>
          </w:p>
        </w:tc>
      </w:tr>
      <w:tr w:rsidRPr="007C1282" w:rsidR="002374F8" w:rsidTr="007D6D2D" w14:paraId="36A16FBF" w14:textId="77777777">
        <w:tc>
          <w:tcPr>
            <w:tcW w:w="1344" w:type="dxa"/>
          </w:tcPr>
          <w:p w:rsidRPr="007C1282" w:rsidR="002374F8" w:rsidP="00253AE1" w:rsidRDefault="002374F8" w14:paraId="7C82184B" w14:textId="77777777">
            <w:pPr>
              <w:spacing w:before="120" w:after="120" w:line="240" w:lineRule="auto"/>
              <w:jc w:val="both"/>
              <w:rPr>
                <w:rFonts w:ascii="Calibri" w:hAnsi="Calibri" w:cs="Calibri"/>
                <w:b/>
              </w:rPr>
            </w:pPr>
            <w:r w:rsidRPr="007C1282">
              <w:rPr>
                <w:rFonts w:ascii="Calibri" w:hAnsi="Calibri" w:cs="Calibri"/>
                <w:b/>
              </w:rPr>
              <w:t>From:</w:t>
            </w:r>
          </w:p>
        </w:tc>
        <w:tc>
          <w:tcPr>
            <w:tcW w:w="1344" w:type="dxa"/>
          </w:tcPr>
          <w:p w:rsidRPr="007C1282" w:rsidR="002374F8" w:rsidP="00253AE1" w:rsidRDefault="002374F8" w14:paraId="25EB0257" w14:textId="77777777">
            <w:pPr>
              <w:spacing w:before="120" w:after="120" w:line="240" w:lineRule="auto"/>
              <w:jc w:val="both"/>
              <w:rPr>
                <w:rFonts w:ascii="Calibri" w:hAnsi="Calibri" w:cs="Calibri"/>
              </w:rPr>
            </w:pPr>
            <w:r w:rsidRPr="007C1282">
              <w:rPr>
                <w:rFonts w:ascii="Calibri" w:hAnsi="Calibri" w:cs="Calibri"/>
              </w:rPr>
              <w:t>Mar</w:t>
            </w:r>
            <w:r w:rsidRPr="007C1282" w:rsidR="007C1282">
              <w:rPr>
                <w:rFonts w:ascii="Calibri" w:hAnsi="Calibri" w:cs="Calibri"/>
              </w:rPr>
              <w:t xml:space="preserve"> </w:t>
            </w:r>
            <w:r w:rsidRPr="007C1282">
              <w:rPr>
                <w:rFonts w:ascii="Calibri" w:hAnsi="Calibri" w:cs="Calibri"/>
              </w:rPr>
              <w:t>2020</w:t>
            </w:r>
          </w:p>
        </w:tc>
        <w:tc>
          <w:tcPr>
            <w:tcW w:w="1671" w:type="dxa"/>
          </w:tcPr>
          <w:p w:rsidRPr="007C1282" w:rsidR="002374F8" w:rsidP="00253AE1" w:rsidRDefault="002374F8" w14:paraId="43C57848" w14:textId="77777777">
            <w:pPr>
              <w:spacing w:before="120" w:after="120" w:line="240" w:lineRule="auto"/>
              <w:jc w:val="both"/>
              <w:rPr>
                <w:rFonts w:ascii="Calibri" w:hAnsi="Calibri" w:cs="Calibri"/>
                <w:b/>
              </w:rPr>
            </w:pPr>
            <w:r w:rsidRPr="007C1282">
              <w:rPr>
                <w:rFonts w:ascii="Calibri" w:hAnsi="Calibri" w:cs="Calibri"/>
                <w:b/>
              </w:rPr>
              <w:t>To:</w:t>
            </w:r>
          </w:p>
        </w:tc>
        <w:tc>
          <w:tcPr>
            <w:tcW w:w="1671" w:type="dxa"/>
          </w:tcPr>
          <w:p w:rsidRPr="007C1282" w:rsidR="002374F8" w:rsidP="00253AE1" w:rsidRDefault="000641D5" w14:paraId="09A4303C" w14:textId="77777777">
            <w:pPr>
              <w:spacing w:before="120" w:after="120" w:line="240" w:lineRule="auto"/>
              <w:jc w:val="both"/>
              <w:rPr>
                <w:rFonts w:ascii="Calibri" w:hAnsi="Calibri" w:cs="Calibri"/>
              </w:rPr>
            </w:pPr>
            <w:r>
              <w:rPr>
                <w:rFonts w:ascii="Calibri" w:hAnsi="Calibri" w:cs="Calibri"/>
              </w:rPr>
              <w:t>Till date</w:t>
            </w:r>
          </w:p>
        </w:tc>
        <w:tc>
          <w:tcPr>
            <w:tcW w:w="1671" w:type="dxa"/>
          </w:tcPr>
          <w:p w:rsidRPr="007C1282" w:rsidR="002374F8" w:rsidP="00253AE1" w:rsidRDefault="002374F8" w14:paraId="7ADB2B9C" w14:textId="77777777">
            <w:pPr>
              <w:spacing w:before="120" w:after="120" w:line="240" w:lineRule="auto"/>
              <w:jc w:val="both"/>
              <w:rPr>
                <w:rFonts w:ascii="Calibri" w:hAnsi="Calibri" w:cs="Calibri"/>
                <w:b/>
              </w:rPr>
            </w:pPr>
            <w:r w:rsidRPr="007C1282">
              <w:rPr>
                <w:rFonts w:ascii="Calibri" w:hAnsi="Calibri" w:cs="Calibri"/>
                <w:b/>
              </w:rPr>
              <w:t>Duration:</w:t>
            </w:r>
          </w:p>
        </w:tc>
        <w:tc>
          <w:tcPr>
            <w:tcW w:w="1671" w:type="dxa"/>
          </w:tcPr>
          <w:p w:rsidRPr="007C1282" w:rsidR="002374F8" w:rsidP="00253AE1" w:rsidRDefault="000641D5" w14:paraId="4524FA41" w14:textId="77777777">
            <w:pPr>
              <w:spacing w:before="120" w:after="120" w:line="240" w:lineRule="auto"/>
              <w:jc w:val="both"/>
              <w:rPr>
                <w:rFonts w:ascii="Calibri" w:hAnsi="Calibri" w:cs="Calibri"/>
              </w:rPr>
            </w:pPr>
            <w:r>
              <w:rPr>
                <w:rFonts w:ascii="Calibri" w:hAnsi="Calibri" w:cs="Calibri"/>
              </w:rPr>
              <w:t>2</w:t>
            </w:r>
            <w:r w:rsidRPr="007C1282" w:rsidR="002374F8">
              <w:rPr>
                <w:rFonts w:ascii="Calibri" w:hAnsi="Calibri" w:cs="Calibri"/>
              </w:rPr>
              <w:t xml:space="preserve"> </w:t>
            </w:r>
            <w:r>
              <w:rPr>
                <w:rFonts w:ascii="Calibri" w:hAnsi="Calibri" w:cs="Calibri"/>
              </w:rPr>
              <w:t>years</w:t>
            </w:r>
          </w:p>
        </w:tc>
      </w:tr>
      <w:tr w:rsidRPr="007C1282" w:rsidR="002374F8" w:rsidTr="007D6D2D" w14:paraId="0223C75B" w14:textId="77777777">
        <w:tc>
          <w:tcPr>
            <w:tcW w:w="2688" w:type="dxa"/>
            <w:gridSpan w:val="2"/>
          </w:tcPr>
          <w:p w:rsidRPr="007C1282" w:rsidR="002374F8" w:rsidP="00253AE1" w:rsidRDefault="002374F8" w14:paraId="6A48CDF2" w14:textId="77777777">
            <w:pPr>
              <w:spacing w:before="120" w:after="120" w:line="240" w:lineRule="auto"/>
              <w:jc w:val="both"/>
              <w:rPr>
                <w:rFonts w:ascii="Calibri" w:hAnsi="Calibri" w:cs="Calibri"/>
                <w:b/>
              </w:rPr>
            </w:pPr>
            <w:r w:rsidRPr="007C1282">
              <w:rPr>
                <w:rFonts w:ascii="Calibri" w:hAnsi="Calibri" w:cs="Calibri"/>
                <w:b/>
              </w:rPr>
              <w:t>Description:</w:t>
            </w:r>
          </w:p>
        </w:tc>
        <w:tc>
          <w:tcPr>
            <w:tcW w:w="6684" w:type="dxa"/>
            <w:gridSpan w:val="4"/>
          </w:tcPr>
          <w:p w:rsidRPr="007C1282" w:rsidR="002374F8" w:rsidP="00253AE1" w:rsidRDefault="00812BB3" w14:paraId="0611BBC6" w14:textId="77777777">
            <w:pPr>
              <w:pStyle w:val="COMPANYANDDATES"/>
              <w:tabs>
                <w:tab w:val="clear" w:pos="8640"/>
              </w:tabs>
              <w:spacing w:before="120" w:after="120"/>
              <w:jc w:val="both"/>
              <w:rPr>
                <w:rFonts w:ascii="Calibri" w:hAnsi="Calibri" w:cs="Calibri"/>
                <w:b w:val="0"/>
                <w:bCs/>
                <w:szCs w:val="22"/>
              </w:rPr>
            </w:pPr>
            <w:r w:rsidRPr="007C1282">
              <w:rPr>
                <w:rFonts w:ascii="Calibri" w:hAnsi="Calibri" w:cs="Calibri"/>
                <w:b w:val="0"/>
                <w:bCs/>
                <w:szCs w:val="22"/>
              </w:rPr>
              <w:t>Certificial is Insurance Verification Platform allows Companies to digitally request their Suppliers' insurance coverage and continuously monitor coverage for compliance and caters following business needs</w:t>
            </w:r>
          </w:p>
          <w:p w:rsidRPr="007C1282" w:rsidR="00812BB3" w:rsidP="007C1282" w:rsidRDefault="00812BB3" w14:paraId="715D3BE5" w14:textId="77777777">
            <w:pPr>
              <w:pStyle w:val="COMPANYANDDATES"/>
              <w:numPr>
                <w:ilvl w:val="0"/>
                <w:numId w:val="2"/>
              </w:numPr>
              <w:tabs>
                <w:tab w:val="clear" w:pos="8640"/>
              </w:tabs>
              <w:spacing w:before="120" w:after="120"/>
              <w:ind w:left="360"/>
              <w:jc w:val="both"/>
              <w:rPr>
                <w:rFonts w:ascii="Calibri" w:hAnsi="Calibri" w:cs="Calibri"/>
                <w:b w:val="0"/>
                <w:bCs/>
                <w:szCs w:val="22"/>
              </w:rPr>
            </w:pPr>
            <w:r w:rsidRPr="007C1282">
              <w:rPr>
                <w:rFonts w:ascii="Calibri" w:hAnsi="Calibri" w:cs="Calibri"/>
                <w:b w:val="0"/>
                <w:bCs/>
                <w:szCs w:val="22"/>
              </w:rPr>
              <w:t>Request</w:t>
            </w:r>
            <w:r w:rsidRPr="007C1282" w:rsidR="007C1282">
              <w:rPr>
                <w:rFonts w:ascii="Calibri" w:hAnsi="Calibri" w:cs="Calibri"/>
                <w:b w:val="0"/>
                <w:bCs/>
                <w:szCs w:val="22"/>
              </w:rPr>
              <w:t xml:space="preserve">/ </w:t>
            </w:r>
            <w:r w:rsidRPr="007C1282">
              <w:rPr>
                <w:rFonts w:ascii="Calibri" w:hAnsi="Calibri" w:cs="Calibri"/>
                <w:b w:val="0"/>
                <w:bCs/>
                <w:szCs w:val="22"/>
              </w:rPr>
              <w:t>Share a policy and compliance detection</w:t>
            </w:r>
          </w:p>
          <w:p w:rsidRPr="007C1282" w:rsidR="00812BB3" w:rsidP="007C1282" w:rsidRDefault="00812BB3" w14:paraId="20CFBD66" w14:textId="77777777">
            <w:pPr>
              <w:pStyle w:val="COMPANYANDDATES"/>
              <w:numPr>
                <w:ilvl w:val="0"/>
                <w:numId w:val="2"/>
              </w:numPr>
              <w:tabs>
                <w:tab w:val="clear" w:pos="8640"/>
              </w:tabs>
              <w:spacing w:before="120" w:after="120"/>
              <w:ind w:left="360"/>
              <w:jc w:val="both"/>
              <w:rPr>
                <w:rFonts w:ascii="Calibri" w:hAnsi="Calibri" w:cs="Calibri"/>
                <w:b w:val="0"/>
                <w:bCs/>
                <w:szCs w:val="22"/>
              </w:rPr>
            </w:pPr>
            <w:r w:rsidRPr="007C1282">
              <w:rPr>
                <w:rFonts w:ascii="Calibri" w:hAnsi="Calibri" w:cs="Calibri"/>
                <w:b w:val="0"/>
                <w:bCs/>
                <w:szCs w:val="22"/>
              </w:rPr>
              <w:t xml:space="preserve">Certificate of </w:t>
            </w:r>
            <w:r w:rsidRPr="007C1282" w:rsidR="007C1282">
              <w:rPr>
                <w:rFonts w:ascii="Calibri" w:hAnsi="Calibri" w:cs="Calibri"/>
                <w:b w:val="0"/>
                <w:bCs/>
                <w:szCs w:val="22"/>
              </w:rPr>
              <w:t>insurance generation</w:t>
            </w:r>
          </w:p>
          <w:p w:rsidRPr="007C1282" w:rsidR="00812BB3" w:rsidP="007C1282" w:rsidRDefault="00812BB3" w14:paraId="5CA1B99C" w14:textId="77777777">
            <w:pPr>
              <w:pStyle w:val="COMPANYANDDATES"/>
              <w:numPr>
                <w:ilvl w:val="0"/>
                <w:numId w:val="2"/>
              </w:numPr>
              <w:tabs>
                <w:tab w:val="clear" w:pos="8640"/>
              </w:tabs>
              <w:spacing w:before="120" w:after="120"/>
              <w:ind w:left="360"/>
              <w:jc w:val="both"/>
              <w:rPr>
                <w:rFonts w:ascii="Calibri" w:hAnsi="Calibri" w:cs="Calibri"/>
                <w:b w:val="0"/>
                <w:bCs/>
                <w:szCs w:val="22"/>
              </w:rPr>
            </w:pPr>
            <w:r w:rsidRPr="007C1282">
              <w:rPr>
                <w:rFonts w:ascii="Calibri" w:hAnsi="Calibri" w:cs="Calibri"/>
                <w:b w:val="0"/>
                <w:bCs/>
                <w:szCs w:val="22"/>
              </w:rPr>
              <w:t>Policy verification</w:t>
            </w:r>
          </w:p>
          <w:p w:rsidRPr="007C1282" w:rsidR="00812BB3" w:rsidP="00253AE1" w:rsidRDefault="00812BB3" w14:paraId="435A816B" w14:textId="77777777">
            <w:pPr>
              <w:pStyle w:val="COMPANYANDDATES"/>
              <w:numPr>
                <w:ilvl w:val="0"/>
                <w:numId w:val="2"/>
              </w:numPr>
              <w:tabs>
                <w:tab w:val="clear" w:pos="8640"/>
              </w:tabs>
              <w:spacing w:before="120" w:after="120"/>
              <w:ind w:left="360"/>
              <w:jc w:val="both"/>
              <w:rPr>
                <w:rFonts w:ascii="Calibri" w:hAnsi="Calibri" w:cs="Calibri"/>
                <w:b w:val="0"/>
                <w:bCs/>
                <w:szCs w:val="22"/>
              </w:rPr>
            </w:pPr>
            <w:r w:rsidRPr="007C1282">
              <w:rPr>
                <w:rFonts w:ascii="Calibri" w:hAnsi="Calibri" w:cs="Calibri"/>
                <w:b w:val="0"/>
                <w:bCs/>
                <w:szCs w:val="22"/>
              </w:rPr>
              <w:t>Integreting with other Agency Management System for policy and User creation</w:t>
            </w:r>
          </w:p>
        </w:tc>
      </w:tr>
      <w:tr w:rsidRPr="007C1282" w:rsidR="002374F8" w:rsidTr="007D6D2D" w14:paraId="2A1035D7" w14:textId="77777777">
        <w:tc>
          <w:tcPr>
            <w:tcW w:w="2688" w:type="dxa"/>
            <w:gridSpan w:val="2"/>
          </w:tcPr>
          <w:p w:rsidRPr="007C1282" w:rsidR="002374F8" w:rsidP="00253AE1" w:rsidRDefault="002374F8" w14:paraId="31A3AD99" w14:textId="77777777">
            <w:pPr>
              <w:spacing w:before="120" w:after="120" w:line="240" w:lineRule="auto"/>
              <w:jc w:val="both"/>
              <w:rPr>
                <w:rFonts w:ascii="Calibri" w:hAnsi="Calibri" w:cs="Calibri"/>
                <w:b/>
              </w:rPr>
            </w:pPr>
            <w:r w:rsidRPr="007C1282">
              <w:rPr>
                <w:rFonts w:ascii="Calibri" w:hAnsi="Calibri" w:cs="Calibri"/>
                <w:b/>
              </w:rPr>
              <w:t>Team Size:</w:t>
            </w:r>
          </w:p>
        </w:tc>
        <w:tc>
          <w:tcPr>
            <w:tcW w:w="6684" w:type="dxa"/>
            <w:gridSpan w:val="4"/>
          </w:tcPr>
          <w:p w:rsidRPr="007C1282" w:rsidR="002374F8" w:rsidP="00253AE1" w:rsidRDefault="002374F8" w14:paraId="6F47A19F" w14:textId="77777777">
            <w:pPr>
              <w:spacing w:before="120" w:after="120" w:line="240" w:lineRule="auto"/>
              <w:jc w:val="both"/>
              <w:rPr>
                <w:rFonts w:ascii="Calibri" w:hAnsi="Calibri" w:cs="Calibri"/>
              </w:rPr>
            </w:pPr>
            <w:r w:rsidRPr="007C1282">
              <w:rPr>
                <w:rFonts w:ascii="Calibri" w:hAnsi="Calibri" w:cs="Calibri"/>
              </w:rPr>
              <w:t>2</w:t>
            </w:r>
            <w:r w:rsidRPr="007C1282" w:rsidR="00812BB3">
              <w:rPr>
                <w:rFonts w:ascii="Calibri" w:hAnsi="Calibri" w:cs="Calibri"/>
              </w:rPr>
              <w:t>5</w:t>
            </w:r>
          </w:p>
        </w:tc>
      </w:tr>
      <w:tr w:rsidRPr="007C1282" w:rsidR="002374F8" w:rsidTr="007D6D2D" w14:paraId="0EFB226D" w14:textId="77777777">
        <w:trPr>
          <w:trHeight w:val="248"/>
        </w:trPr>
        <w:tc>
          <w:tcPr>
            <w:tcW w:w="2688" w:type="dxa"/>
            <w:gridSpan w:val="2"/>
          </w:tcPr>
          <w:p w:rsidRPr="007C1282" w:rsidR="002374F8" w:rsidP="00253AE1" w:rsidRDefault="002374F8" w14:paraId="4AEE544B" w14:textId="77777777">
            <w:pPr>
              <w:spacing w:before="120" w:after="120" w:line="240" w:lineRule="auto"/>
              <w:jc w:val="both"/>
              <w:rPr>
                <w:rFonts w:ascii="Calibri" w:hAnsi="Calibri" w:cs="Calibri"/>
                <w:b/>
              </w:rPr>
            </w:pPr>
            <w:r w:rsidRPr="007C1282">
              <w:rPr>
                <w:rFonts w:ascii="Calibri" w:hAnsi="Calibri" w:cs="Calibri"/>
                <w:b/>
              </w:rPr>
              <w:t>Responsibilities:</w:t>
            </w:r>
          </w:p>
        </w:tc>
        <w:tc>
          <w:tcPr>
            <w:tcW w:w="6684" w:type="dxa"/>
            <w:gridSpan w:val="4"/>
          </w:tcPr>
          <w:p w:rsidRPr="007C1282" w:rsidR="002374F8" w:rsidP="007C1282" w:rsidRDefault="002374F8" w14:paraId="34249D42" w14:textId="77777777">
            <w:pPr>
              <w:pStyle w:val="COMPANYANDDATES"/>
              <w:numPr>
                <w:ilvl w:val="0"/>
                <w:numId w:val="20"/>
              </w:numPr>
              <w:tabs>
                <w:tab w:val="clear" w:pos="8640"/>
              </w:tabs>
              <w:spacing w:before="120" w:after="120"/>
              <w:jc w:val="both"/>
              <w:rPr>
                <w:rFonts w:ascii="Calibri" w:hAnsi="Calibri" w:cs="Calibri"/>
                <w:b w:val="0"/>
                <w:szCs w:val="22"/>
              </w:rPr>
            </w:pPr>
            <w:r w:rsidRPr="007C1282">
              <w:rPr>
                <w:rFonts w:ascii="Calibri" w:hAnsi="Calibri" w:cs="Calibri"/>
                <w:b w:val="0"/>
                <w:szCs w:val="22"/>
              </w:rPr>
              <w:t xml:space="preserve">Coordinated with business analysts for any </w:t>
            </w:r>
            <w:r w:rsidRPr="007C1282" w:rsidR="007C1282">
              <w:rPr>
                <w:rFonts w:ascii="Calibri" w:hAnsi="Calibri" w:cs="Calibri"/>
                <w:b w:val="0"/>
                <w:szCs w:val="22"/>
              </w:rPr>
              <w:t>specifications/ modifications</w:t>
            </w:r>
            <w:r w:rsidRPr="007C1282">
              <w:rPr>
                <w:rFonts w:ascii="Calibri" w:hAnsi="Calibri" w:cs="Calibri"/>
                <w:b w:val="0"/>
                <w:szCs w:val="22"/>
              </w:rPr>
              <w:t xml:space="preserve"> related to the defect or enhancement</w:t>
            </w:r>
          </w:p>
          <w:p w:rsidRPr="007C1282" w:rsidR="002374F8" w:rsidP="007C1282" w:rsidRDefault="007C1282" w14:paraId="7BB1C8E9" w14:textId="77777777">
            <w:pPr>
              <w:pStyle w:val="COMPANYANDDATES"/>
              <w:numPr>
                <w:ilvl w:val="0"/>
                <w:numId w:val="20"/>
              </w:numPr>
              <w:tabs>
                <w:tab w:val="clear" w:pos="8640"/>
              </w:tabs>
              <w:spacing w:before="120" w:after="120"/>
              <w:jc w:val="both"/>
              <w:rPr>
                <w:rFonts w:ascii="Calibri" w:hAnsi="Calibri" w:cs="Calibri"/>
                <w:b w:val="0"/>
                <w:szCs w:val="22"/>
              </w:rPr>
            </w:pPr>
            <w:r w:rsidRPr="007C1282">
              <w:rPr>
                <w:rFonts w:ascii="Calibri" w:hAnsi="Calibri" w:cs="Calibri"/>
                <w:b w:val="0"/>
                <w:szCs w:val="22"/>
              </w:rPr>
              <w:t xml:space="preserve">Engaged in development activities for the </w:t>
            </w:r>
            <w:r w:rsidRPr="007C1282" w:rsidR="002374F8">
              <w:rPr>
                <w:rFonts w:ascii="Calibri" w:hAnsi="Calibri" w:cs="Calibri"/>
                <w:b w:val="0"/>
                <w:szCs w:val="22"/>
              </w:rPr>
              <w:t>enhancements and defects</w:t>
            </w:r>
          </w:p>
          <w:p w:rsidRPr="007C1282" w:rsidR="002374F8" w:rsidP="007C1282" w:rsidRDefault="002374F8" w14:paraId="6E758DF9" w14:textId="77777777">
            <w:pPr>
              <w:pStyle w:val="COMPANYANDDATES"/>
              <w:numPr>
                <w:ilvl w:val="0"/>
                <w:numId w:val="20"/>
              </w:numPr>
              <w:tabs>
                <w:tab w:val="clear" w:pos="8640"/>
              </w:tabs>
              <w:spacing w:before="120" w:after="120"/>
              <w:jc w:val="both"/>
              <w:rPr>
                <w:rFonts w:ascii="Calibri" w:hAnsi="Calibri" w:cs="Calibri"/>
                <w:b w:val="0"/>
                <w:szCs w:val="22"/>
              </w:rPr>
            </w:pPr>
            <w:r w:rsidRPr="007C1282">
              <w:rPr>
                <w:rFonts w:ascii="Calibri" w:hAnsi="Calibri" w:cs="Calibri"/>
                <w:b w:val="0"/>
                <w:szCs w:val="22"/>
              </w:rPr>
              <w:t>Involved in planning meetings for evaulating complexity</w:t>
            </w:r>
          </w:p>
          <w:p w:rsidRPr="007C1282" w:rsidR="002374F8" w:rsidP="007C1282" w:rsidRDefault="002374F8" w14:paraId="2ED48910" w14:textId="77777777">
            <w:pPr>
              <w:pStyle w:val="COMPANYANDDATES"/>
              <w:numPr>
                <w:ilvl w:val="0"/>
                <w:numId w:val="20"/>
              </w:numPr>
              <w:tabs>
                <w:tab w:val="clear" w:pos="8640"/>
              </w:tabs>
              <w:spacing w:before="120" w:after="120"/>
              <w:jc w:val="both"/>
              <w:rPr>
                <w:rFonts w:ascii="Calibri" w:hAnsi="Calibri" w:cs="Calibri"/>
                <w:b w:val="0"/>
                <w:szCs w:val="22"/>
              </w:rPr>
            </w:pPr>
            <w:r w:rsidRPr="007C1282">
              <w:rPr>
                <w:rFonts w:ascii="Calibri" w:hAnsi="Calibri" w:cs="Calibri"/>
                <w:b w:val="0"/>
                <w:szCs w:val="22"/>
              </w:rPr>
              <w:t>Coordinat</w:t>
            </w:r>
            <w:r w:rsidRPr="007C1282" w:rsidR="007C1282">
              <w:rPr>
                <w:rFonts w:ascii="Calibri" w:hAnsi="Calibri" w:cs="Calibri"/>
                <w:b w:val="0"/>
                <w:szCs w:val="22"/>
              </w:rPr>
              <w:t>ed</w:t>
            </w:r>
            <w:r w:rsidRPr="007C1282">
              <w:rPr>
                <w:rFonts w:ascii="Calibri" w:hAnsi="Calibri" w:cs="Calibri"/>
                <w:b w:val="0"/>
                <w:szCs w:val="22"/>
              </w:rPr>
              <w:t xml:space="preserve"> with the </w:t>
            </w:r>
            <w:r w:rsidRPr="007C1282" w:rsidR="00253AE1">
              <w:rPr>
                <w:rFonts w:ascii="Calibri" w:hAnsi="Calibri" w:cs="Calibri"/>
                <w:b w:val="0"/>
                <w:szCs w:val="22"/>
              </w:rPr>
              <w:t>frontend</w:t>
            </w:r>
            <w:r w:rsidRPr="007C1282">
              <w:rPr>
                <w:rFonts w:ascii="Calibri" w:hAnsi="Calibri" w:cs="Calibri"/>
                <w:b w:val="0"/>
                <w:szCs w:val="22"/>
              </w:rPr>
              <w:t xml:space="preserve"> team for REST calls</w:t>
            </w:r>
          </w:p>
          <w:p w:rsidRPr="007C1282" w:rsidR="002374F8" w:rsidP="007C1282" w:rsidRDefault="002374F8" w14:paraId="2A9AEB2D" w14:textId="77777777">
            <w:pPr>
              <w:pStyle w:val="COMPANYANDDATES"/>
              <w:numPr>
                <w:ilvl w:val="0"/>
                <w:numId w:val="20"/>
              </w:numPr>
              <w:tabs>
                <w:tab w:val="clear" w:pos="8640"/>
              </w:tabs>
              <w:spacing w:before="120" w:after="120"/>
              <w:jc w:val="both"/>
              <w:rPr>
                <w:rFonts w:ascii="Calibri" w:hAnsi="Calibri" w:cs="Calibri"/>
                <w:b w:val="0"/>
                <w:szCs w:val="22"/>
              </w:rPr>
            </w:pPr>
            <w:r w:rsidRPr="007C1282">
              <w:rPr>
                <w:rFonts w:ascii="Calibri" w:hAnsi="Calibri" w:cs="Calibri"/>
                <w:b w:val="0"/>
                <w:szCs w:val="22"/>
              </w:rPr>
              <w:t>Provid</w:t>
            </w:r>
            <w:r w:rsidRPr="007C1282" w:rsidR="007C1282">
              <w:rPr>
                <w:rFonts w:ascii="Calibri" w:hAnsi="Calibri" w:cs="Calibri"/>
                <w:b w:val="0"/>
                <w:szCs w:val="22"/>
              </w:rPr>
              <w:t>ed</w:t>
            </w:r>
            <w:r w:rsidRPr="007C1282">
              <w:rPr>
                <w:rFonts w:ascii="Calibri" w:hAnsi="Calibri" w:cs="Calibri"/>
                <w:b w:val="0"/>
                <w:szCs w:val="22"/>
              </w:rPr>
              <w:t xml:space="preserve"> analysis for defect</w:t>
            </w:r>
            <w:r w:rsidRPr="007C1282" w:rsidR="007C1282">
              <w:rPr>
                <w:rFonts w:ascii="Calibri" w:hAnsi="Calibri" w:cs="Calibri"/>
                <w:b w:val="0"/>
                <w:szCs w:val="22"/>
              </w:rPr>
              <w:t xml:space="preserve"> and </w:t>
            </w:r>
            <w:r w:rsidRPr="007C1282">
              <w:rPr>
                <w:rFonts w:ascii="Calibri" w:hAnsi="Calibri" w:cs="Calibri"/>
                <w:b w:val="0"/>
                <w:szCs w:val="22"/>
              </w:rPr>
              <w:t>new development</w:t>
            </w:r>
          </w:p>
          <w:p w:rsidRPr="007C1282" w:rsidR="004F2FFE" w:rsidP="007C1282" w:rsidRDefault="00812BB3" w14:paraId="143CF850" w14:textId="77777777">
            <w:pPr>
              <w:pStyle w:val="COMPANYANDDATES"/>
              <w:numPr>
                <w:ilvl w:val="0"/>
                <w:numId w:val="20"/>
              </w:numPr>
              <w:tabs>
                <w:tab w:val="clear" w:pos="8640"/>
              </w:tabs>
              <w:spacing w:before="120" w:after="120"/>
              <w:jc w:val="both"/>
              <w:rPr>
                <w:rFonts w:ascii="Calibri" w:hAnsi="Calibri" w:cs="Calibri"/>
                <w:b w:val="0"/>
                <w:szCs w:val="22"/>
              </w:rPr>
            </w:pPr>
            <w:r w:rsidRPr="007C1282">
              <w:rPr>
                <w:rFonts w:ascii="Calibri" w:hAnsi="Calibri" w:cs="Calibri"/>
                <w:b w:val="0"/>
                <w:szCs w:val="22"/>
              </w:rPr>
              <w:lastRenderedPageBreak/>
              <w:t>Handled integrating with HawkSoft</w:t>
            </w:r>
            <w:r w:rsidRPr="007C1282" w:rsidR="007C1282">
              <w:rPr>
                <w:rFonts w:ascii="Calibri" w:hAnsi="Calibri" w:cs="Calibri"/>
                <w:b w:val="0"/>
                <w:szCs w:val="22"/>
              </w:rPr>
              <w:t xml:space="preserve"> </w:t>
            </w:r>
            <w:r w:rsidRPr="007C1282" w:rsidR="004F2FFE">
              <w:rPr>
                <w:rFonts w:ascii="Calibri" w:hAnsi="Calibri" w:cs="Calibri"/>
                <w:b w:val="0"/>
                <w:szCs w:val="22"/>
              </w:rPr>
              <w:t>(HS)</w:t>
            </w:r>
            <w:r w:rsidRPr="007C1282">
              <w:rPr>
                <w:rFonts w:ascii="Calibri" w:hAnsi="Calibri" w:cs="Calibri"/>
                <w:b w:val="0"/>
                <w:szCs w:val="22"/>
              </w:rPr>
              <w:t xml:space="preserve"> </w:t>
            </w:r>
            <w:r w:rsidRPr="007C1282" w:rsidR="004F2FFE">
              <w:rPr>
                <w:rFonts w:ascii="Calibri" w:hAnsi="Calibri" w:cs="Calibri"/>
                <w:b w:val="0"/>
                <w:szCs w:val="22"/>
              </w:rPr>
              <w:t xml:space="preserve">and GRMS </w:t>
            </w:r>
            <w:r w:rsidRPr="007C1282">
              <w:rPr>
                <w:rFonts w:ascii="Calibri" w:hAnsi="Calibri" w:cs="Calibri"/>
                <w:b w:val="0"/>
                <w:szCs w:val="22"/>
              </w:rPr>
              <w:t>AMS system</w:t>
            </w:r>
            <w:r w:rsidRPr="007C1282" w:rsidR="004F2FFE">
              <w:rPr>
                <w:rFonts w:ascii="Calibri" w:hAnsi="Calibri" w:cs="Calibri"/>
                <w:b w:val="0"/>
                <w:szCs w:val="22"/>
              </w:rPr>
              <w:t xml:space="preserve"> from development side</w:t>
            </w:r>
          </w:p>
          <w:p w:rsidRPr="007C1282" w:rsidR="002374F8" w:rsidP="007C1282" w:rsidRDefault="004F2FFE" w14:paraId="020EDC2C" w14:textId="77777777">
            <w:pPr>
              <w:pStyle w:val="COMPANYANDDATES"/>
              <w:numPr>
                <w:ilvl w:val="0"/>
                <w:numId w:val="20"/>
              </w:numPr>
              <w:tabs>
                <w:tab w:val="clear" w:pos="8640"/>
              </w:tabs>
              <w:spacing w:before="120" w:after="120"/>
              <w:jc w:val="both"/>
              <w:rPr>
                <w:rFonts w:ascii="Calibri" w:hAnsi="Calibri" w:cs="Calibri"/>
                <w:b w:val="0"/>
                <w:szCs w:val="22"/>
              </w:rPr>
            </w:pPr>
            <w:r w:rsidRPr="007C1282">
              <w:rPr>
                <w:rFonts w:ascii="Calibri" w:hAnsi="Calibri" w:cs="Calibri"/>
                <w:b w:val="0"/>
                <w:szCs w:val="22"/>
              </w:rPr>
              <w:t xml:space="preserve">Involved in Hawksoft Integretion module, </w:t>
            </w:r>
            <w:r w:rsidRPr="007C1282" w:rsidR="007C1282">
              <w:rPr>
                <w:rFonts w:ascii="Calibri" w:hAnsi="Calibri" w:cs="Calibri"/>
                <w:b w:val="0"/>
                <w:szCs w:val="22"/>
              </w:rPr>
              <w:t xml:space="preserve">and </w:t>
            </w:r>
            <w:r w:rsidRPr="007C1282">
              <w:rPr>
                <w:rFonts w:ascii="Calibri" w:hAnsi="Calibri" w:cs="Calibri"/>
                <w:b w:val="0"/>
                <w:szCs w:val="22"/>
              </w:rPr>
              <w:t>developed APIs for data pull</w:t>
            </w:r>
          </w:p>
          <w:p w:rsidRPr="007C1282" w:rsidR="004F2FFE" w:rsidP="007C1282" w:rsidRDefault="004F2FFE" w14:paraId="0F2145ED" w14:textId="77777777">
            <w:pPr>
              <w:pStyle w:val="COMPANYANDDATES"/>
              <w:numPr>
                <w:ilvl w:val="0"/>
                <w:numId w:val="20"/>
              </w:numPr>
              <w:tabs>
                <w:tab w:val="clear" w:pos="8640"/>
              </w:tabs>
              <w:spacing w:before="120" w:after="120"/>
              <w:jc w:val="both"/>
              <w:rPr>
                <w:rFonts w:ascii="Calibri" w:hAnsi="Calibri" w:cs="Calibri"/>
                <w:b w:val="0"/>
                <w:szCs w:val="22"/>
              </w:rPr>
            </w:pPr>
            <w:r w:rsidRPr="007C1282">
              <w:rPr>
                <w:rFonts w:ascii="Calibri" w:hAnsi="Calibri" w:cs="Calibri"/>
                <w:b w:val="0"/>
                <w:szCs w:val="22"/>
              </w:rPr>
              <w:t>Coordinated with testing team for HS module testing</w:t>
            </w:r>
          </w:p>
          <w:p w:rsidRPr="007C1282" w:rsidR="004F2FFE" w:rsidP="007C1282" w:rsidRDefault="004F2FFE" w14:paraId="0A844296" w14:textId="77777777">
            <w:pPr>
              <w:pStyle w:val="COMPANYANDDATES"/>
              <w:numPr>
                <w:ilvl w:val="0"/>
                <w:numId w:val="20"/>
              </w:numPr>
              <w:tabs>
                <w:tab w:val="clear" w:pos="8640"/>
              </w:tabs>
              <w:spacing w:before="120" w:after="120"/>
              <w:jc w:val="both"/>
              <w:rPr>
                <w:rFonts w:ascii="Calibri" w:hAnsi="Calibri" w:cs="Calibri"/>
                <w:b w:val="0"/>
                <w:szCs w:val="22"/>
              </w:rPr>
            </w:pPr>
            <w:r w:rsidRPr="00F359B8">
              <w:rPr>
                <w:rFonts w:ascii="Calibri" w:hAnsi="Calibri" w:cs="Calibri"/>
                <w:b w:val="0"/>
                <w:szCs w:val="22"/>
              </w:rPr>
              <w:t>Invo</w:t>
            </w:r>
            <w:r w:rsidRPr="00F359B8" w:rsidR="0086279D">
              <w:rPr>
                <w:rFonts w:ascii="Calibri" w:hAnsi="Calibri" w:cs="Calibri"/>
                <w:b w:val="0"/>
                <w:szCs w:val="22"/>
              </w:rPr>
              <w:t>lv</w:t>
            </w:r>
            <w:r w:rsidRPr="00F359B8">
              <w:rPr>
                <w:rFonts w:ascii="Calibri" w:hAnsi="Calibri" w:cs="Calibri"/>
                <w:b w:val="0"/>
                <w:szCs w:val="22"/>
              </w:rPr>
              <w:t>ed</w:t>
            </w:r>
            <w:r w:rsidRPr="007C1282">
              <w:rPr>
                <w:rFonts w:ascii="Calibri" w:hAnsi="Calibri" w:cs="Calibri"/>
                <w:b w:val="0"/>
                <w:szCs w:val="22"/>
              </w:rPr>
              <w:t xml:space="preserve"> in KT for new joinees for HS module </w:t>
            </w:r>
          </w:p>
        </w:tc>
      </w:tr>
      <w:tr w:rsidRPr="007C1282" w:rsidR="002374F8" w:rsidTr="007D6D2D" w14:paraId="75A79470" w14:textId="77777777">
        <w:trPr>
          <w:trHeight w:val="248"/>
        </w:trPr>
        <w:tc>
          <w:tcPr>
            <w:tcW w:w="2688" w:type="dxa"/>
            <w:gridSpan w:val="2"/>
          </w:tcPr>
          <w:p w:rsidRPr="007C1282" w:rsidR="002374F8" w:rsidP="00253AE1" w:rsidRDefault="002374F8" w14:paraId="53647056" w14:textId="77777777">
            <w:pPr>
              <w:spacing w:before="120" w:after="120" w:line="240" w:lineRule="auto"/>
              <w:jc w:val="both"/>
              <w:rPr>
                <w:rFonts w:ascii="Calibri" w:hAnsi="Calibri" w:cs="Calibri"/>
                <w:b/>
              </w:rPr>
            </w:pPr>
            <w:r w:rsidRPr="007C1282">
              <w:rPr>
                <w:rFonts w:ascii="Calibri" w:hAnsi="Calibri" w:cs="Calibri"/>
                <w:b/>
              </w:rPr>
              <w:lastRenderedPageBreak/>
              <w:t>Environment:</w:t>
            </w:r>
          </w:p>
        </w:tc>
        <w:tc>
          <w:tcPr>
            <w:tcW w:w="6684" w:type="dxa"/>
            <w:gridSpan w:val="4"/>
          </w:tcPr>
          <w:p w:rsidRPr="007C1282" w:rsidR="002374F8" w:rsidP="00253AE1" w:rsidRDefault="002374F8" w14:paraId="4F366AAF" w14:textId="77777777">
            <w:pPr>
              <w:spacing w:before="120" w:after="120" w:line="240" w:lineRule="auto"/>
              <w:jc w:val="both"/>
              <w:rPr>
                <w:rFonts w:ascii="Calibri" w:hAnsi="Calibri" w:cs="Calibri"/>
              </w:rPr>
            </w:pPr>
            <w:r w:rsidRPr="007C1282">
              <w:rPr>
                <w:rFonts w:ascii="Calibri" w:hAnsi="Calibri" w:cs="Calibri"/>
                <w:color w:val="auto"/>
              </w:rPr>
              <w:t>Java 8, REST</w:t>
            </w:r>
            <w:r w:rsidRPr="007C1282" w:rsidR="004F2FFE">
              <w:rPr>
                <w:rFonts w:ascii="Calibri" w:hAnsi="Calibri" w:cs="Calibri"/>
                <w:color w:val="auto"/>
              </w:rPr>
              <w:t>, Spring Core, Spring Boot, Spring JPA</w:t>
            </w:r>
            <w:r w:rsidRPr="007C1282" w:rsidR="007C1282">
              <w:rPr>
                <w:rFonts w:ascii="Calibri" w:hAnsi="Calibri" w:cs="Calibri"/>
                <w:color w:val="auto"/>
              </w:rPr>
              <w:t xml:space="preserve">, </w:t>
            </w:r>
            <w:r w:rsidRPr="007C1282" w:rsidR="004F2FFE">
              <w:rPr>
                <w:rFonts w:ascii="Calibri" w:hAnsi="Calibri" w:cs="Calibri"/>
                <w:color w:val="auto"/>
              </w:rPr>
              <w:t>Hibernate</w:t>
            </w:r>
            <w:r w:rsidRPr="007C1282">
              <w:rPr>
                <w:rFonts w:ascii="Calibri" w:hAnsi="Calibri" w:cs="Calibri"/>
                <w:color w:val="auto"/>
              </w:rPr>
              <w:t xml:space="preserve"> </w:t>
            </w:r>
          </w:p>
        </w:tc>
      </w:tr>
    </w:tbl>
    <w:p w:rsidR="000641D5" w:rsidP="00253AE1" w:rsidRDefault="000641D5" w14:paraId="623ABE98" w14:textId="399200BC">
      <w:pPr>
        <w:spacing w:before="120" w:after="120" w:line="240" w:lineRule="auto"/>
        <w:jc w:val="both"/>
        <w:rPr>
          <w:rFonts w:ascii="Calibri" w:hAnsi="Calibri" w:cs="Calibri"/>
          <w:b/>
        </w:rPr>
      </w:pPr>
    </w:p>
    <w:tbl>
      <w:tblPr>
        <w:tblW w:w="0" w:type="auto"/>
        <w:tblInd w:w="10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Look w:val="0000" w:firstRow="0" w:lastRow="0" w:firstColumn="0" w:lastColumn="0" w:noHBand="0" w:noVBand="0"/>
      </w:tblPr>
      <w:tblGrid>
        <w:gridCol w:w="1344"/>
        <w:gridCol w:w="1344"/>
        <w:gridCol w:w="1671"/>
        <w:gridCol w:w="1671"/>
        <w:gridCol w:w="1671"/>
        <w:gridCol w:w="1671"/>
      </w:tblGrid>
      <w:tr w:rsidRPr="007C1282" w:rsidR="00480301" w:rsidTr="007C1282" w14:paraId="29620A8F" w14:textId="77777777">
        <w:tc>
          <w:tcPr>
            <w:tcW w:w="2688" w:type="dxa"/>
            <w:gridSpan w:val="2"/>
          </w:tcPr>
          <w:p w:rsidRPr="007C1282" w:rsidR="00480301" w:rsidP="00253AE1" w:rsidRDefault="000641D5" w14:paraId="02AEC3E9" w14:textId="77777777">
            <w:pPr>
              <w:spacing w:before="120" w:after="120" w:line="240" w:lineRule="auto"/>
              <w:jc w:val="both"/>
              <w:rPr>
                <w:rFonts w:ascii="Calibri" w:hAnsi="Calibri" w:cs="Calibri"/>
                <w:b/>
              </w:rPr>
            </w:pPr>
            <w:r>
              <w:rPr>
                <w:rFonts w:ascii="Calibri" w:hAnsi="Calibri" w:cs="Calibri"/>
                <w:b/>
              </w:rPr>
              <w:br w:type="page"/>
            </w:r>
            <w:r w:rsidRPr="007C1282" w:rsidR="00480301">
              <w:rPr>
                <w:rFonts w:ascii="Calibri" w:hAnsi="Calibri" w:cs="Calibri"/>
                <w:b/>
              </w:rPr>
              <w:t xml:space="preserve">Project </w:t>
            </w:r>
            <w:bookmarkStart w:name="_Hlk499737974" w:id="1"/>
            <w:r w:rsidRPr="007C1282" w:rsidR="00691D52">
              <w:rPr>
                <w:rFonts w:ascii="Calibri" w:hAnsi="Calibri" w:cs="Calibri"/>
                <w:b/>
              </w:rPr>
              <w:t>Title</w:t>
            </w:r>
            <w:bookmarkEnd w:id="1"/>
            <w:r w:rsidRPr="007C1282" w:rsidR="00691D52">
              <w:rPr>
                <w:rFonts w:ascii="Calibri" w:hAnsi="Calibri" w:cs="Calibri"/>
                <w:b/>
              </w:rPr>
              <w:t>:</w:t>
            </w:r>
          </w:p>
        </w:tc>
        <w:tc>
          <w:tcPr>
            <w:tcW w:w="6684" w:type="dxa"/>
            <w:gridSpan w:val="4"/>
          </w:tcPr>
          <w:p w:rsidRPr="007C1282" w:rsidR="00480301" w:rsidP="00253AE1" w:rsidRDefault="00551A06" w14:paraId="059E6A56" w14:textId="77777777">
            <w:pPr>
              <w:spacing w:before="120" w:after="120" w:line="240" w:lineRule="auto"/>
              <w:jc w:val="both"/>
              <w:rPr>
                <w:rFonts w:ascii="Calibri" w:hAnsi="Calibri" w:cs="Calibri"/>
              </w:rPr>
            </w:pPr>
            <w:r w:rsidRPr="007C1282">
              <w:rPr>
                <w:rFonts w:ascii="Calibri" w:hAnsi="Calibri" w:cs="Calibri"/>
                <w:color w:val="auto"/>
              </w:rPr>
              <w:t>Allianz Worldwide Partners</w:t>
            </w:r>
          </w:p>
        </w:tc>
      </w:tr>
      <w:tr w:rsidRPr="007C1282" w:rsidR="003E73B6" w:rsidTr="007C1282" w14:paraId="0960CC0E" w14:textId="77777777">
        <w:tc>
          <w:tcPr>
            <w:tcW w:w="2688" w:type="dxa"/>
            <w:gridSpan w:val="2"/>
          </w:tcPr>
          <w:p w:rsidRPr="007C1282" w:rsidR="003E73B6" w:rsidP="00253AE1" w:rsidRDefault="003E73B6" w14:paraId="313BEBF4" w14:textId="77777777">
            <w:pPr>
              <w:spacing w:before="120" w:after="120" w:line="240" w:lineRule="auto"/>
              <w:jc w:val="both"/>
              <w:rPr>
                <w:rFonts w:ascii="Calibri" w:hAnsi="Calibri" w:cs="Calibri"/>
                <w:b/>
              </w:rPr>
            </w:pPr>
            <w:r w:rsidRPr="007C1282">
              <w:rPr>
                <w:rFonts w:ascii="Calibri" w:hAnsi="Calibri" w:cs="Calibri"/>
                <w:b/>
              </w:rPr>
              <w:t>Client:</w:t>
            </w:r>
          </w:p>
        </w:tc>
        <w:tc>
          <w:tcPr>
            <w:tcW w:w="6684" w:type="dxa"/>
            <w:gridSpan w:val="4"/>
          </w:tcPr>
          <w:p w:rsidRPr="007C1282" w:rsidR="003E73B6" w:rsidP="00253AE1" w:rsidRDefault="00551A06" w14:paraId="62D7BC54" w14:textId="77777777">
            <w:pPr>
              <w:spacing w:before="120" w:after="120" w:line="240" w:lineRule="auto"/>
              <w:jc w:val="both"/>
              <w:rPr>
                <w:rFonts w:ascii="Calibri" w:hAnsi="Calibri" w:cs="Calibri"/>
              </w:rPr>
            </w:pPr>
            <w:r w:rsidRPr="007C1282">
              <w:rPr>
                <w:rFonts w:ascii="Calibri" w:hAnsi="Calibri" w:cs="Calibri"/>
                <w:color w:val="auto"/>
              </w:rPr>
              <w:t>Allianz Partners, Australia</w:t>
            </w:r>
          </w:p>
        </w:tc>
      </w:tr>
      <w:tr w:rsidRPr="007C1282" w:rsidR="003E73B6" w:rsidTr="007C1282" w14:paraId="454FD8CD" w14:textId="77777777">
        <w:tc>
          <w:tcPr>
            <w:tcW w:w="2688" w:type="dxa"/>
            <w:gridSpan w:val="2"/>
          </w:tcPr>
          <w:p w:rsidRPr="007C1282" w:rsidR="003E73B6" w:rsidP="00253AE1" w:rsidRDefault="003E73B6" w14:paraId="6180F5AC" w14:textId="77777777">
            <w:pPr>
              <w:spacing w:before="120" w:after="120" w:line="240" w:lineRule="auto"/>
              <w:jc w:val="both"/>
              <w:rPr>
                <w:rFonts w:ascii="Calibri" w:hAnsi="Calibri" w:cs="Calibri"/>
                <w:b/>
              </w:rPr>
            </w:pPr>
            <w:r w:rsidRPr="007C1282">
              <w:rPr>
                <w:rFonts w:ascii="Calibri" w:hAnsi="Calibri" w:cs="Calibri"/>
                <w:b/>
              </w:rPr>
              <w:t>Role:</w:t>
            </w:r>
          </w:p>
        </w:tc>
        <w:tc>
          <w:tcPr>
            <w:tcW w:w="6684" w:type="dxa"/>
            <w:gridSpan w:val="4"/>
          </w:tcPr>
          <w:p w:rsidRPr="007C1282" w:rsidR="003E73B6" w:rsidP="00253AE1" w:rsidRDefault="00551A06" w14:paraId="2B5DB75B" w14:textId="77777777">
            <w:pPr>
              <w:spacing w:before="120" w:after="120" w:line="240" w:lineRule="auto"/>
              <w:jc w:val="both"/>
              <w:rPr>
                <w:rFonts w:ascii="Calibri" w:hAnsi="Calibri" w:cs="Calibri"/>
              </w:rPr>
            </w:pPr>
            <w:r w:rsidRPr="007C1282">
              <w:rPr>
                <w:rFonts w:ascii="Calibri" w:hAnsi="Calibri" w:cs="Calibri"/>
                <w:color w:val="auto"/>
              </w:rPr>
              <w:t xml:space="preserve">Java </w:t>
            </w:r>
            <w:r w:rsidRPr="007C1282" w:rsidR="00D87B2E">
              <w:rPr>
                <w:rFonts w:ascii="Calibri" w:hAnsi="Calibri" w:cs="Calibri"/>
                <w:color w:val="auto"/>
              </w:rPr>
              <w:t>Developer</w:t>
            </w:r>
          </w:p>
        </w:tc>
      </w:tr>
      <w:tr w:rsidRPr="007C1282" w:rsidR="00480301" w:rsidTr="007C1282" w14:paraId="4328E447" w14:textId="77777777">
        <w:tc>
          <w:tcPr>
            <w:tcW w:w="1344" w:type="dxa"/>
          </w:tcPr>
          <w:p w:rsidRPr="007C1282" w:rsidR="00480301" w:rsidP="00253AE1" w:rsidRDefault="00691D52" w14:paraId="233D19E6" w14:textId="77777777">
            <w:pPr>
              <w:spacing w:before="120" w:after="120" w:line="240" w:lineRule="auto"/>
              <w:jc w:val="both"/>
              <w:rPr>
                <w:rFonts w:ascii="Calibri" w:hAnsi="Calibri" w:cs="Calibri"/>
                <w:b/>
              </w:rPr>
            </w:pPr>
            <w:r w:rsidRPr="007C1282">
              <w:rPr>
                <w:rFonts w:ascii="Calibri" w:hAnsi="Calibri" w:cs="Calibri"/>
                <w:b/>
              </w:rPr>
              <w:t>From:</w:t>
            </w:r>
          </w:p>
        </w:tc>
        <w:tc>
          <w:tcPr>
            <w:tcW w:w="1344" w:type="dxa"/>
          </w:tcPr>
          <w:p w:rsidRPr="007C1282" w:rsidR="00480301" w:rsidP="00253AE1" w:rsidRDefault="00551A06" w14:paraId="7A1755D5" w14:textId="77777777">
            <w:pPr>
              <w:spacing w:before="120" w:after="120" w:line="240" w:lineRule="auto"/>
              <w:jc w:val="both"/>
              <w:rPr>
                <w:rFonts w:ascii="Calibri" w:hAnsi="Calibri" w:cs="Calibri"/>
              </w:rPr>
            </w:pPr>
            <w:r w:rsidRPr="007C1282">
              <w:rPr>
                <w:rFonts w:ascii="Calibri" w:hAnsi="Calibri" w:cs="Calibri"/>
              </w:rPr>
              <w:t>Sep 2016</w:t>
            </w:r>
          </w:p>
        </w:tc>
        <w:tc>
          <w:tcPr>
            <w:tcW w:w="1671" w:type="dxa"/>
          </w:tcPr>
          <w:p w:rsidRPr="007C1282" w:rsidR="00480301" w:rsidP="00253AE1" w:rsidRDefault="00480301" w14:paraId="6C44BEF1" w14:textId="77777777">
            <w:pPr>
              <w:spacing w:before="120" w:after="120" w:line="240" w:lineRule="auto"/>
              <w:jc w:val="both"/>
              <w:rPr>
                <w:rFonts w:ascii="Calibri" w:hAnsi="Calibri" w:cs="Calibri"/>
                <w:b/>
              </w:rPr>
            </w:pPr>
            <w:r w:rsidRPr="007C1282">
              <w:rPr>
                <w:rFonts w:ascii="Calibri" w:hAnsi="Calibri" w:cs="Calibri"/>
                <w:b/>
              </w:rPr>
              <w:t>To:</w:t>
            </w:r>
          </w:p>
        </w:tc>
        <w:tc>
          <w:tcPr>
            <w:tcW w:w="1671" w:type="dxa"/>
          </w:tcPr>
          <w:p w:rsidRPr="007C1282" w:rsidR="00480301" w:rsidP="00253AE1" w:rsidRDefault="00551A06" w14:paraId="245E196A" w14:textId="77777777">
            <w:pPr>
              <w:spacing w:before="120" w:after="120" w:line="240" w:lineRule="auto"/>
              <w:jc w:val="both"/>
              <w:rPr>
                <w:rFonts w:ascii="Calibri" w:hAnsi="Calibri" w:cs="Calibri"/>
              </w:rPr>
            </w:pPr>
            <w:r w:rsidRPr="007C1282">
              <w:rPr>
                <w:rFonts w:ascii="Calibri" w:hAnsi="Calibri" w:cs="Calibri"/>
              </w:rPr>
              <w:t>Dec 2019</w:t>
            </w:r>
          </w:p>
        </w:tc>
        <w:tc>
          <w:tcPr>
            <w:tcW w:w="1671" w:type="dxa"/>
          </w:tcPr>
          <w:p w:rsidRPr="007C1282" w:rsidR="00480301" w:rsidP="00253AE1" w:rsidRDefault="00480301" w14:paraId="4901C6B5" w14:textId="77777777">
            <w:pPr>
              <w:spacing w:before="120" w:after="120" w:line="240" w:lineRule="auto"/>
              <w:jc w:val="both"/>
              <w:rPr>
                <w:rFonts w:ascii="Calibri" w:hAnsi="Calibri" w:cs="Calibri"/>
                <w:b/>
              </w:rPr>
            </w:pPr>
            <w:r w:rsidRPr="007C1282">
              <w:rPr>
                <w:rFonts w:ascii="Calibri" w:hAnsi="Calibri" w:cs="Calibri"/>
                <w:b/>
              </w:rPr>
              <w:t>Duration:</w:t>
            </w:r>
          </w:p>
        </w:tc>
        <w:tc>
          <w:tcPr>
            <w:tcW w:w="1671" w:type="dxa"/>
          </w:tcPr>
          <w:p w:rsidRPr="007C1282" w:rsidR="00480301" w:rsidP="00253AE1" w:rsidRDefault="000641D5" w14:paraId="6430E75E" w14:textId="77777777">
            <w:pPr>
              <w:spacing w:before="120" w:after="120" w:line="240" w:lineRule="auto"/>
              <w:jc w:val="both"/>
              <w:rPr>
                <w:rFonts w:ascii="Calibri" w:hAnsi="Calibri" w:cs="Calibri"/>
              </w:rPr>
            </w:pPr>
            <w:r>
              <w:rPr>
                <w:rFonts w:ascii="Calibri" w:hAnsi="Calibri" w:cs="Calibri"/>
              </w:rPr>
              <w:t>4</w:t>
            </w:r>
            <w:r w:rsidRPr="007C1282" w:rsidR="00551A06">
              <w:rPr>
                <w:rFonts w:ascii="Calibri" w:hAnsi="Calibri" w:cs="Calibri"/>
              </w:rPr>
              <w:t xml:space="preserve">.3 </w:t>
            </w:r>
            <w:r w:rsidRPr="007C1282" w:rsidR="001418F5">
              <w:rPr>
                <w:rFonts w:ascii="Calibri" w:hAnsi="Calibri" w:cs="Calibri"/>
              </w:rPr>
              <w:t>years</w:t>
            </w:r>
          </w:p>
        </w:tc>
      </w:tr>
      <w:tr w:rsidRPr="007C1282" w:rsidR="00480301" w:rsidTr="007C1282" w14:paraId="152D852A" w14:textId="77777777">
        <w:tc>
          <w:tcPr>
            <w:tcW w:w="2688" w:type="dxa"/>
            <w:gridSpan w:val="2"/>
          </w:tcPr>
          <w:p w:rsidRPr="007C1282" w:rsidR="00480301" w:rsidP="00253AE1" w:rsidRDefault="003E73B6" w14:paraId="12CA5D8C" w14:textId="77777777">
            <w:pPr>
              <w:spacing w:before="120" w:after="120" w:line="240" w:lineRule="auto"/>
              <w:jc w:val="both"/>
              <w:rPr>
                <w:rFonts w:ascii="Calibri" w:hAnsi="Calibri" w:cs="Calibri"/>
                <w:b/>
              </w:rPr>
            </w:pPr>
            <w:r w:rsidRPr="007C1282">
              <w:rPr>
                <w:rFonts w:ascii="Calibri" w:hAnsi="Calibri" w:cs="Calibri"/>
                <w:b/>
              </w:rPr>
              <w:t>Description</w:t>
            </w:r>
            <w:r w:rsidRPr="007C1282" w:rsidR="00691D52">
              <w:rPr>
                <w:rFonts w:ascii="Calibri" w:hAnsi="Calibri" w:cs="Calibri"/>
                <w:b/>
              </w:rPr>
              <w:t>:</w:t>
            </w:r>
          </w:p>
        </w:tc>
        <w:tc>
          <w:tcPr>
            <w:tcW w:w="6684" w:type="dxa"/>
            <w:gridSpan w:val="4"/>
          </w:tcPr>
          <w:p w:rsidRPr="007C1282" w:rsidR="00551A06" w:rsidP="00253AE1" w:rsidRDefault="00551A06" w14:paraId="787390F5" w14:textId="77777777">
            <w:pPr>
              <w:spacing w:before="120" w:after="120" w:line="240" w:lineRule="auto"/>
              <w:jc w:val="both"/>
              <w:rPr>
                <w:rFonts w:ascii="Calibri" w:hAnsi="Calibri" w:cs="Calibri"/>
                <w:color w:val="auto"/>
              </w:rPr>
            </w:pPr>
            <w:r w:rsidRPr="007C1282">
              <w:rPr>
                <w:rFonts w:ascii="Calibri" w:hAnsi="Calibri" w:cs="Calibri"/>
                <w:color w:val="auto"/>
              </w:rPr>
              <w:t>AWP India team is responsible for the customization and development of ABS tool as per the requirement of Allianz Australia. ABS is Rich Client, SWT based desktop application, which is mainly used by Agents. This project caters following business needs:</w:t>
            </w:r>
          </w:p>
          <w:p w:rsidRPr="007C1282" w:rsidR="00B24FBA" w:rsidP="007C1282" w:rsidRDefault="00B24FBA" w14:paraId="048D03B0" w14:textId="77777777">
            <w:pPr>
              <w:pStyle w:val="COMPANYANDDATES"/>
              <w:numPr>
                <w:ilvl w:val="0"/>
                <w:numId w:val="15"/>
              </w:numPr>
              <w:tabs>
                <w:tab w:val="clear" w:pos="8640"/>
              </w:tabs>
              <w:spacing w:before="120" w:after="120"/>
              <w:ind w:left="360"/>
              <w:jc w:val="both"/>
              <w:rPr>
                <w:rFonts w:ascii="Calibri" w:hAnsi="Calibri" w:cs="Calibri"/>
                <w:b w:val="0"/>
                <w:szCs w:val="22"/>
              </w:rPr>
            </w:pPr>
            <w:r w:rsidRPr="007C1282">
              <w:rPr>
                <w:rFonts w:ascii="Calibri" w:hAnsi="Calibri" w:cs="Calibri"/>
                <w:b w:val="0"/>
                <w:szCs w:val="22"/>
              </w:rPr>
              <w:t>User creation/ maintenance</w:t>
            </w:r>
          </w:p>
          <w:p w:rsidRPr="007C1282" w:rsidR="00B24FBA" w:rsidP="007C1282" w:rsidRDefault="00B24FBA" w14:paraId="30D33401" w14:textId="77777777">
            <w:pPr>
              <w:pStyle w:val="COMPANYANDDATES"/>
              <w:numPr>
                <w:ilvl w:val="0"/>
                <w:numId w:val="15"/>
              </w:numPr>
              <w:tabs>
                <w:tab w:val="clear" w:pos="8640"/>
              </w:tabs>
              <w:spacing w:before="120" w:after="120"/>
              <w:ind w:left="360"/>
              <w:jc w:val="both"/>
              <w:rPr>
                <w:rFonts w:ascii="Calibri" w:hAnsi="Calibri" w:cs="Calibri"/>
                <w:b w:val="0"/>
                <w:szCs w:val="22"/>
              </w:rPr>
            </w:pPr>
            <w:r w:rsidRPr="007C1282">
              <w:rPr>
                <w:rFonts w:ascii="Calibri" w:hAnsi="Calibri" w:cs="Calibri"/>
                <w:b w:val="0"/>
                <w:szCs w:val="22"/>
              </w:rPr>
              <w:t>Contract creation/ maintenance</w:t>
            </w:r>
          </w:p>
          <w:p w:rsidRPr="007C1282" w:rsidR="00B24FBA" w:rsidP="007C1282" w:rsidRDefault="00B24FBA" w14:paraId="317EE5A1" w14:textId="77777777">
            <w:pPr>
              <w:pStyle w:val="COMPANYANDDATES"/>
              <w:numPr>
                <w:ilvl w:val="0"/>
                <w:numId w:val="15"/>
              </w:numPr>
              <w:tabs>
                <w:tab w:val="clear" w:pos="8640"/>
              </w:tabs>
              <w:spacing w:before="120" w:after="120"/>
              <w:ind w:left="360"/>
              <w:jc w:val="both"/>
              <w:rPr>
                <w:rFonts w:ascii="Calibri" w:hAnsi="Calibri" w:cs="Calibri"/>
                <w:b w:val="0"/>
                <w:szCs w:val="22"/>
              </w:rPr>
            </w:pPr>
            <w:r w:rsidRPr="007C1282">
              <w:rPr>
                <w:rFonts w:ascii="Calibri" w:hAnsi="Calibri" w:cs="Calibri"/>
                <w:b w:val="0"/>
                <w:szCs w:val="22"/>
              </w:rPr>
              <w:t>Claim creation/ maintenance</w:t>
            </w:r>
          </w:p>
          <w:p w:rsidRPr="007C1282" w:rsidR="00B24FBA" w:rsidP="007C1282" w:rsidRDefault="00B24FBA" w14:paraId="6C3C0E1A" w14:textId="77777777">
            <w:pPr>
              <w:pStyle w:val="COMPANYANDDATES"/>
              <w:numPr>
                <w:ilvl w:val="0"/>
                <w:numId w:val="15"/>
              </w:numPr>
              <w:tabs>
                <w:tab w:val="clear" w:pos="8640"/>
              </w:tabs>
              <w:spacing w:before="120" w:after="120"/>
              <w:ind w:left="360"/>
              <w:jc w:val="both"/>
              <w:rPr>
                <w:rFonts w:ascii="Calibri" w:hAnsi="Calibri" w:cs="Calibri"/>
                <w:b w:val="0"/>
                <w:szCs w:val="22"/>
              </w:rPr>
            </w:pPr>
            <w:r w:rsidRPr="007C1282">
              <w:rPr>
                <w:rFonts w:ascii="Calibri" w:hAnsi="Calibri" w:cs="Calibri"/>
                <w:b w:val="0"/>
                <w:szCs w:val="22"/>
              </w:rPr>
              <w:t>Historical data View</w:t>
            </w:r>
          </w:p>
          <w:p w:rsidRPr="007C1282" w:rsidR="00B24FBA" w:rsidP="007C1282" w:rsidRDefault="00B24FBA" w14:paraId="56F5F9A0" w14:textId="77777777">
            <w:pPr>
              <w:pStyle w:val="COMPANYANDDATES"/>
              <w:numPr>
                <w:ilvl w:val="0"/>
                <w:numId w:val="15"/>
              </w:numPr>
              <w:tabs>
                <w:tab w:val="clear" w:pos="8640"/>
              </w:tabs>
              <w:spacing w:before="120" w:after="120"/>
              <w:ind w:left="360"/>
              <w:jc w:val="both"/>
              <w:rPr>
                <w:rFonts w:ascii="Calibri" w:hAnsi="Calibri" w:cs="Calibri"/>
                <w:szCs w:val="22"/>
              </w:rPr>
            </w:pPr>
            <w:r w:rsidRPr="007C1282">
              <w:rPr>
                <w:rFonts w:ascii="Calibri" w:hAnsi="Calibri" w:cs="Calibri"/>
                <w:b w:val="0"/>
                <w:szCs w:val="22"/>
              </w:rPr>
              <w:t>Worklist (Where all information put together)</w:t>
            </w:r>
          </w:p>
          <w:p w:rsidRPr="007C1282" w:rsidR="00480301" w:rsidP="007C1282" w:rsidRDefault="00B24FBA" w14:paraId="35764478" w14:textId="77777777">
            <w:pPr>
              <w:pStyle w:val="COMPANYANDDATES"/>
              <w:numPr>
                <w:ilvl w:val="0"/>
                <w:numId w:val="15"/>
              </w:numPr>
              <w:tabs>
                <w:tab w:val="clear" w:pos="8640"/>
              </w:tabs>
              <w:spacing w:before="120" w:after="120"/>
              <w:ind w:left="360"/>
              <w:jc w:val="both"/>
              <w:rPr>
                <w:rFonts w:ascii="Calibri" w:hAnsi="Calibri" w:cs="Calibri"/>
                <w:szCs w:val="22"/>
              </w:rPr>
            </w:pPr>
            <w:r w:rsidRPr="007C1282">
              <w:rPr>
                <w:rFonts w:ascii="Calibri" w:hAnsi="Calibri" w:cs="Calibri"/>
                <w:b w:val="0"/>
                <w:szCs w:val="22"/>
              </w:rPr>
              <w:t>Printing service</w:t>
            </w:r>
          </w:p>
        </w:tc>
      </w:tr>
      <w:tr w:rsidRPr="007C1282" w:rsidR="003E73B6" w:rsidTr="007C1282" w14:paraId="11EEC737" w14:textId="77777777">
        <w:tc>
          <w:tcPr>
            <w:tcW w:w="2688" w:type="dxa"/>
            <w:gridSpan w:val="2"/>
          </w:tcPr>
          <w:p w:rsidRPr="007C1282" w:rsidR="003E73B6" w:rsidP="00253AE1" w:rsidRDefault="003E73B6" w14:paraId="0E5A605F" w14:textId="77777777">
            <w:pPr>
              <w:spacing w:before="120" w:after="120" w:line="240" w:lineRule="auto"/>
              <w:jc w:val="both"/>
              <w:rPr>
                <w:rFonts w:ascii="Calibri" w:hAnsi="Calibri" w:cs="Calibri"/>
                <w:b/>
              </w:rPr>
            </w:pPr>
            <w:r w:rsidRPr="007C1282">
              <w:rPr>
                <w:rFonts w:ascii="Calibri" w:hAnsi="Calibri" w:cs="Calibri"/>
                <w:b/>
              </w:rPr>
              <w:t>Team Size:</w:t>
            </w:r>
          </w:p>
        </w:tc>
        <w:tc>
          <w:tcPr>
            <w:tcW w:w="6684" w:type="dxa"/>
            <w:gridSpan w:val="4"/>
          </w:tcPr>
          <w:p w:rsidRPr="007C1282" w:rsidR="003E73B6" w:rsidP="00253AE1" w:rsidRDefault="00551A06" w14:paraId="3C2FD442" w14:textId="77777777">
            <w:pPr>
              <w:spacing w:before="120" w:after="120" w:line="240" w:lineRule="auto"/>
              <w:jc w:val="both"/>
              <w:rPr>
                <w:rFonts w:ascii="Calibri" w:hAnsi="Calibri" w:cs="Calibri"/>
              </w:rPr>
            </w:pPr>
            <w:r w:rsidRPr="007C1282">
              <w:rPr>
                <w:rFonts w:ascii="Calibri" w:hAnsi="Calibri" w:cs="Calibri"/>
              </w:rPr>
              <w:t>27</w:t>
            </w:r>
          </w:p>
        </w:tc>
      </w:tr>
      <w:tr w:rsidRPr="007C1282" w:rsidR="00480301" w:rsidTr="007C1282" w14:paraId="6BA6F3AE" w14:textId="77777777">
        <w:trPr>
          <w:trHeight w:val="248"/>
        </w:trPr>
        <w:tc>
          <w:tcPr>
            <w:tcW w:w="2688" w:type="dxa"/>
            <w:gridSpan w:val="2"/>
          </w:tcPr>
          <w:p w:rsidRPr="007C1282" w:rsidR="00480301" w:rsidP="00253AE1" w:rsidRDefault="00DA25FC" w14:paraId="105D374A" w14:textId="77777777">
            <w:pPr>
              <w:spacing w:before="120" w:after="120" w:line="240" w:lineRule="auto"/>
              <w:jc w:val="both"/>
              <w:rPr>
                <w:rFonts w:ascii="Calibri" w:hAnsi="Calibri" w:cs="Calibri"/>
                <w:b/>
              </w:rPr>
            </w:pPr>
            <w:r w:rsidRPr="007C1282">
              <w:rPr>
                <w:rFonts w:ascii="Calibri" w:hAnsi="Calibri" w:cs="Calibri"/>
                <w:b/>
              </w:rPr>
              <w:t>Responsibilities</w:t>
            </w:r>
            <w:r w:rsidRPr="007C1282" w:rsidR="00691D52">
              <w:rPr>
                <w:rFonts w:ascii="Calibri" w:hAnsi="Calibri" w:cs="Calibri"/>
                <w:b/>
              </w:rPr>
              <w:t>:</w:t>
            </w:r>
          </w:p>
        </w:tc>
        <w:tc>
          <w:tcPr>
            <w:tcW w:w="6684" w:type="dxa"/>
            <w:gridSpan w:val="4"/>
          </w:tcPr>
          <w:p w:rsidRPr="007C1282" w:rsidR="00C40F34" w:rsidP="007C1282" w:rsidRDefault="00C40F34" w14:paraId="631ECF19" w14:textId="77777777">
            <w:pPr>
              <w:pStyle w:val="COMPANYANDDATES"/>
              <w:numPr>
                <w:ilvl w:val="0"/>
                <w:numId w:val="20"/>
              </w:numPr>
              <w:tabs>
                <w:tab w:val="clear" w:pos="8640"/>
              </w:tabs>
              <w:spacing w:before="120" w:after="120"/>
              <w:jc w:val="both"/>
              <w:rPr>
                <w:rFonts w:ascii="Calibri" w:hAnsi="Calibri" w:cs="Calibri"/>
                <w:b w:val="0"/>
                <w:szCs w:val="22"/>
              </w:rPr>
            </w:pPr>
            <w:r w:rsidRPr="007C1282">
              <w:rPr>
                <w:rFonts w:ascii="Calibri" w:hAnsi="Calibri" w:cs="Calibri"/>
                <w:b w:val="0"/>
                <w:szCs w:val="22"/>
              </w:rPr>
              <w:t xml:space="preserve">Coordinated with business analysts for any </w:t>
            </w:r>
            <w:r w:rsidRPr="007C1282" w:rsidR="007C1282">
              <w:rPr>
                <w:rFonts w:ascii="Calibri" w:hAnsi="Calibri" w:cs="Calibri"/>
                <w:b w:val="0"/>
                <w:szCs w:val="22"/>
              </w:rPr>
              <w:t>specifications/ modifications</w:t>
            </w:r>
            <w:r w:rsidRPr="007C1282">
              <w:rPr>
                <w:rFonts w:ascii="Calibri" w:hAnsi="Calibri" w:cs="Calibri"/>
                <w:b w:val="0"/>
                <w:szCs w:val="22"/>
              </w:rPr>
              <w:t xml:space="preserve"> related to the defect or enhancement</w:t>
            </w:r>
          </w:p>
          <w:p w:rsidRPr="007C1282" w:rsidR="00C40F34" w:rsidP="007C1282" w:rsidRDefault="007C1282" w14:paraId="2FFBDB48" w14:textId="77777777">
            <w:pPr>
              <w:pStyle w:val="COMPANYANDDATES"/>
              <w:numPr>
                <w:ilvl w:val="0"/>
                <w:numId w:val="20"/>
              </w:numPr>
              <w:tabs>
                <w:tab w:val="clear" w:pos="8640"/>
              </w:tabs>
              <w:spacing w:before="120" w:after="120"/>
              <w:jc w:val="both"/>
              <w:rPr>
                <w:rFonts w:ascii="Calibri" w:hAnsi="Calibri" w:cs="Calibri"/>
                <w:b w:val="0"/>
                <w:szCs w:val="22"/>
              </w:rPr>
            </w:pPr>
            <w:r w:rsidRPr="007C1282">
              <w:rPr>
                <w:rFonts w:ascii="Calibri" w:hAnsi="Calibri" w:cs="Calibri"/>
                <w:b w:val="0"/>
                <w:szCs w:val="22"/>
              </w:rPr>
              <w:t xml:space="preserve">Engaged in development activities for </w:t>
            </w:r>
            <w:r w:rsidRPr="007C1282" w:rsidR="00C40F34">
              <w:rPr>
                <w:rFonts w:ascii="Calibri" w:hAnsi="Calibri" w:cs="Calibri"/>
                <w:b w:val="0"/>
                <w:szCs w:val="22"/>
              </w:rPr>
              <w:t>the enhancements and defects</w:t>
            </w:r>
          </w:p>
          <w:p w:rsidRPr="007C1282" w:rsidR="00914AFA" w:rsidP="007C1282" w:rsidRDefault="00914AFA" w14:paraId="6C1833E4" w14:textId="77777777">
            <w:pPr>
              <w:pStyle w:val="COMPANYANDDATES"/>
              <w:numPr>
                <w:ilvl w:val="0"/>
                <w:numId w:val="20"/>
              </w:numPr>
              <w:tabs>
                <w:tab w:val="clear" w:pos="8640"/>
              </w:tabs>
              <w:spacing w:before="120" w:after="120"/>
              <w:jc w:val="both"/>
              <w:rPr>
                <w:rFonts w:ascii="Calibri" w:hAnsi="Calibri" w:cs="Calibri"/>
                <w:b w:val="0"/>
                <w:szCs w:val="22"/>
              </w:rPr>
            </w:pPr>
            <w:r w:rsidRPr="007C1282">
              <w:rPr>
                <w:rFonts w:ascii="Calibri" w:hAnsi="Calibri" w:cs="Calibri"/>
                <w:b w:val="0"/>
                <w:szCs w:val="22"/>
              </w:rPr>
              <w:t>Involved in planning meetings for evaulating complexity</w:t>
            </w:r>
          </w:p>
          <w:p w:rsidRPr="007C1282" w:rsidR="00C40F34" w:rsidP="007C1282" w:rsidRDefault="00C40F34" w14:paraId="778BB0C1" w14:textId="77777777">
            <w:pPr>
              <w:pStyle w:val="COMPANYANDDATES"/>
              <w:numPr>
                <w:ilvl w:val="0"/>
                <w:numId w:val="20"/>
              </w:numPr>
              <w:tabs>
                <w:tab w:val="clear" w:pos="8640"/>
              </w:tabs>
              <w:spacing w:before="120" w:after="120"/>
              <w:jc w:val="both"/>
              <w:rPr>
                <w:rFonts w:ascii="Calibri" w:hAnsi="Calibri" w:cs="Calibri"/>
                <w:b w:val="0"/>
                <w:szCs w:val="22"/>
              </w:rPr>
            </w:pPr>
            <w:r w:rsidRPr="007C1282">
              <w:rPr>
                <w:rFonts w:ascii="Calibri" w:hAnsi="Calibri" w:cs="Calibri"/>
                <w:b w:val="0"/>
                <w:szCs w:val="22"/>
              </w:rPr>
              <w:t xml:space="preserve">Performed </w:t>
            </w:r>
            <w:r w:rsidRPr="007C1282" w:rsidR="007C1282">
              <w:rPr>
                <w:rFonts w:ascii="Calibri" w:hAnsi="Calibri" w:cs="Calibri"/>
                <w:b w:val="0"/>
                <w:szCs w:val="22"/>
              </w:rPr>
              <w:t>unit testing of the developed code</w:t>
            </w:r>
          </w:p>
          <w:p w:rsidRPr="007C1282" w:rsidR="00C40F34" w:rsidP="007C1282" w:rsidRDefault="00C40F34" w14:paraId="4508D0ED" w14:textId="77777777">
            <w:pPr>
              <w:pStyle w:val="COMPANYANDDATES"/>
              <w:numPr>
                <w:ilvl w:val="0"/>
                <w:numId w:val="20"/>
              </w:numPr>
              <w:tabs>
                <w:tab w:val="clear" w:pos="8640"/>
              </w:tabs>
              <w:spacing w:before="120" w:after="120"/>
              <w:jc w:val="both"/>
              <w:rPr>
                <w:rFonts w:ascii="Calibri" w:hAnsi="Calibri" w:cs="Calibri"/>
                <w:b w:val="0"/>
                <w:szCs w:val="22"/>
              </w:rPr>
            </w:pPr>
            <w:r w:rsidRPr="007C1282">
              <w:rPr>
                <w:rFonts w:ascii="Calibri" w:hAnsi="Calibri" w:cs="Calibri"/>
                <w:b w:val="0"/>
                <w:szCs w:val="22"/>
              </w:rPr>
              <w:t>Involved in peer code review activities</w:t>
            </w:r>
          </w:p>
          <w:p w:rsidRPr="007C1282" w:rsidR="003F4B22" w:rsidP="007C1282" w:rsidRDefault="00914AFA" w14:paraId="7E43F4D4" w14:textId="77777777">
            <w:pPr>
              <w:pStyle w:val="COMPANYANDDATES"/>
              <w:numPr>
                <w:ilvl w:val="0"/>
                <w:numId w:val="20"/>
              </w:numPr>
              <w:tabs>
                <w:tab w:val="clear" w:pos="8640"/>
              </w:tabs>
              <w:spacing w:before="120" w:after="120"/>
              <w:jc w:val="both"/>
              <w:rPr>
                <w:rFonts w:ascii="Calibri" w:hAnsi="Calibri" w:cs="Calibri"/>
                <w:b w:val="0"/>
                <w:szCs w:val="22"/>
              </w:rPr>
            </w:pPr>
            <w:r w:rsidRPr="007C1282">
              <w:rPr>
                <w:rFonts w:ascii="Calibri" w:hAnsi="Calibri" w:cs="Calibri"/>
                <w:b w:val="0"/>
                <w:szCs w:val="22"/>
              </w:rPr>
              <w:t>Coordinat</w:t>
            </w:r>
            <w:r w:rsidRPr="007C1282" w:rsidR="007C1282">
              <w:rPr>
                <w:rFonts w:ascii="Calibri" w:hAnsi="Calibri" w:cs="Calibri"/>
                <w:b w:val="0"/>
                <w:szCs w:val="22"/>
              </w:rPr>
              <w:t>ed</w:t>
            </w:r>
            <w:r w:rsidRPr="007C1282">
              <w:rPr>
                <w:rFonts w:ascii="Calibri" w:hAnsi="Calibri" w:cs="Calibri"/>
                <w:b w:val="0"/>
                <w:szCs w:val="22"/>
              </w:rPr>
              <w:t xml:space="preserve"> with the </w:t>
            </w:r>
            <w:r w:rsidRPr="007C1282" w:rsidR="00253AE1">
              <w:rPr>
                <w:rFonts w:ascii="Calibri" w:hAnsi="Calibri" w:cs="Calibri"/>
                <w:b w:val="0"/>
                <w:szCs w:val="22"/>
              </w:rPr>
              <w:t>frontend</w:t>
            </w:r>
            <w:r w:rsidRPr="007C1282">
              <w:rPr>
                <w:rFonts w:ascii="Calibri" w:hAnsi="Calibri" w:cs="Calibri"/>
                <w:b w:val="0"/>
                <w:szCs w:val="22"/>
              </w:rPr>
              <w:t xml:space="preserve"> team for REST calls</w:t>
            </w:r>
          </w:p>
          <w:p w:rsidRPr="007C1282" w:rsidR="00914AFA" w:rsidP="007C1282" w:rsidRDefault="00914AFA" w14:paraId="77329C66" w14:textId="77777777">
            <w:pPr>
              <w:pStyle w:val="COMPANYANDDATES"/>
              <w:numPr>
                <w:ilvl w:val="0"/>
                <w:numId w:val="20"/>
              </w:numPr>
              <w:tabs>
                <w:tab w:val="clear" w:pos="8640"/>
              </w:tabs>
              <w:spacing w:before="120" w:after="120"/>
              <w:jc w:val="both"/>
              <w:rPr>
                <w:rFonts w:ascii="Calibri" w:hAnsi="Calibri" w:cs="Calibri"/>
                <w:b w:val="0"/>
                <w:szCs w:val="22"/>
              </w:rPr>
            </w:pPr>
            <w:r w:rsidRPr="007C1282">
              <w:rPr>
                <w:rFonts w:ascii="Calibri" w:hAnsi="Calibri" w:cs="Calibri"/>
                <w:b w:val="0"/>
                <w:szCs w:val="22"/>
              </w:rPr>
              <w:t>Coordinat</w:t>
            </w:r>
            <w:r w:rsidRPr="007C1282" w:rsidR="007C1282">
              <w:rPr>
                <w:rFonts w:ascii="Calibri" w:hAnsi="Calibri" w:cs="Calibri"/>
                <w:b w:val="0"/>
                <w:szCs w:val="22"/>
              </w:rPr>
              <w:t>ed</w:t>
            </w:r>
            <w:r w:rsidRPr="007C1282">
              <w:rPr>
                <w:rFonts w:ascii="Calibri" w:hAnsi="Calibri" w:cs="Calibri"/>
                <w:b w:val="0"/>
                <w:szCs w:val="22"/>
              </w:rPr>
              <w:t xml:space="preserve"> with Allianz Austria Team</w:t>
            </w:r>
            <w:r w:rsidRPr="007C1282" w:rsidR="007C1282">
              <w:rPr>
                <w:rFonts w:ascii="Calibri" w:hAnsi="Calibri" w:cs="Calibri"/>
                <w:b w:val="0"/>
                <w:szCs w:val="22"/>
              </w:rPr>
              <w:t xml:space="preserve"> </w:t>
            </w:r>
            <w:r w:rsidRPr="007C1282">
              <w:rPr>
                <w:rFonts w:ascii="Calibri" w:hAnsi="Calibri" w:cs="Calibri"/>
                <w:b w:val="0"/>
                <w:szCs w:val="22"/>
              </w:rPr>
              <w:t xml:space="preserve">(core team) </w:t>
            </w:r>
            <w:r w:rsidRPr="007C1282" w:rsidR="007C1282">
              <w:rPr>
                <w:rFonts w:ascii="Calibri" w:hAnsi="Calibri" w:cs="Calibri"/>
                <w:b w:val="0"/>
                <w:szCs w:val="22"/>
              </w:rPr>
              <w:t>Web Service</w:t>
            </w:r>
            <w:r w:rsidRPr="007C1282">
              <w:rPr>
                <w:rFonts w:ascii="Calibri" w:hAnsi="Calibri" w:cs="Calibri"/>
                <w:b w:val="0"/>
                <w:szCs w:val="22"/>
              </w:rPr>
              <w:t xml:space="preserve"> development</w:t>
            </w:r>
            <w:r w:rsidRPr="007C1282" w:rsidR="00A41614">
              <w:rPr>
                <w:rFonts w:ascii="Calibri" w:hAnsi="Calibri" w:cs="Calibri"/>
                <w:b w:val="0"/>
                <w:szCs w:val="22"/>
              </w:rPr>
              <w:t xml:space="preserve"> and core issues</w:t>
            </w:r>
            <w:r w:rsidRPr="007C1282">
              <w:rPr>
                <w:rFonts w:ascii="Calibri" w:hAnsi="Calibri" w:cs="Calibri"/>
                <w:b w:val="0"/>
                <w:szCs w:val="22"/>
              </w:rPr>
              <w:t xml:space="preserve"> </w:t>
            </w:r>
          </w:p>
        </w:tc>
      </w:tr>
      <w:tr w:rsidRPr="007C1282" w:rsidR="003E73B6" w:rsidTr="007C1282" w14:paraId="34BEB55C" w14:textId="77777777">
        <w:trPr>
          <w:trHeight w:val="248"/>
        </w:trPr>
        <w:tc>
          <w:tcPr>
            <w:tcW w:w="2688" w:type="dxa"/>
            <w:gridSpan w:val="2"/>
          </w:tcPr>
          <w:p w:rsidRPr="007C1282" w:rsidR="003E73B6" w:rsidP="00253AE1" w:rsidRDefault="003E73B6" w14:paraId="7EDF5983" w14:textId="77777777">
            <w:pPr>
              <w:spacing w:before="120" w:after="120" w:line="240" w:lineRule="auto"/>
              <w:jc w:val="both"/>
              <w:rPr>
                <w:rFonts w:ascii="Calibri" w:hAnsi="Calibri" w:cs="Calibri"/>
                <w:b/>
              </w:rPr>
            </w:pPr>
            <w:r w:rsidRPr="007C1282">
              <w:rPr>
                <w:rFonts w:ascii="Calibri" w:hAnsi="Calibri" w:cs="Calibri"/>
                <w:b/>
              </w:rPr>
              <w:t>Environment:</w:t>
            </w:r>
          </w:p>
        </w:tc>
        <w:tc>
          <w:tcPr>
            <w:tcW w:w="6684" w:type="dxa"/>
            <w:gridSpan w:val="4"/>
          </w:tcPr>
          <w:p w:rsidRPr="007C1282" w:rsidR="003E73B6" w:rsidP="00253AE1" w:rsidRDefault="00610515" w14:paraId="5979E7CE" w14:textId="2B29B8B7">
            <w:pPr>
              <w:spacing w:before="120" w:after="120" w:line="240" w:lineRule="auto"/>
              <w:jc w:val="both"/>
              <w:rPr>
                <w:rFonts w:ascii="Calibri" w:hAnsi="Calibri" w:cs="Calibri"/>
              </w:rPr>
            </w:pPr>
            <w:r w:rsidRPr="007C1282">
              <w:rPr>
                <w:rFonts w:ascii="Calibri" w:hAnsi="Calibri" w:cs="Calibri"/>
                <w:color w:val="auto"/>
              </w:rPr>
              <w:t>Java</w:t>
            </w:r>
            <w:r w:rsidRPr="007C1282" w:rsidR="00E475B0">
              <w:rPr>
                <w:rFonts w:ascii="Calibri" w:hAnsi="Calibri" w:cs="Calibri"/>
                <w:color w:val="auto"/>
              </w:rPr>
              <w:t xml:space="preserve"> 8</w:t>
            </w:r>
            <w:r w:rsidRPr="007C1282">
              <w:rPr>
                <w:rFonts w:ascii="Calibri" w:hAnsi="Calibri" w:cs="Calibri"/>
                <w:color w:val="auto"/>
              </w:rPr>
              <w:t xml:space="preserve">, </w:t>
            </w:r>
            <w:r w:rsidRPr="007C1282" w:rsidR="00E475B0">
              <w:rPr>
                <w:rFonts w:ascii="Calibri" w:hAnsi="Calibri" w:cs="Calibri"/>
                <w:color w:val="auto"/>
              </w:rPr>
              <w:t xml:space="preserve">DB2, A3K </w:t>
            </w:r>
            <w:r w:rsidRPr="007C1282" w:rsidR="007C1282">
              <w:rPr>
                <w:rFonts w:ascii="Calibri" w:hAnsi="Calibri" w:cs="Calibri"/>
                <w:color w:val="auto"/>
              </w:rPr>
              <w:t xml:space="preserve">Framework </w:t>
            </w:r>
          </w:p>
        </w:tc>
      </w:tr>
    </w:tbl>
    <w:p w:rsidRPr="007C1282" w:rsidR="0073730D" w:rsidP="00253AE1" w:rsidRDefault="00480301" w14:paraId="5BB685D5" w14:textId="77777777">
      <w:pPr>
        <w:spacing w:before="40" w:after="40" w:line="240" w:lineRule="auto"/>
        <w:jc w:val="both"/>
        <w:rPr>
          <w:rFonts w:ascii="Calibri" w:hAnsi="Calibri" w:cs="Calibri"/>
          <w:b/>
        </w:rPr>
      </w:pPr>
      <w:bookmarkStart w:name="_Hlk499738486" w:id="2"/>
      <w:r w:rsidRPr="007C1282">
        <w:rPr>
          <w:rFonts w:ascii="Calibri" w:hAnsi="Calibri" w:cs="Calibri"/>
          <w:b/>
        </w:rPr>
        <w:lastRenderedPageBreak/>
        <w:t>Educational Qualification</w:t>
      </w:r>
      <w:bookmarkEnd w:id="2"/>
      <w:r w:rsidRPr="007C1282" w:rsidR="00253AE1">
        <w:rPr>
          <w:rFonts w:ascii="Calibri" w:hAnsi="Calibri" w:cs="Calibri"/>
          <w:b/>
        </w:rPr>
        <w:t>s:</w:t>
      </w:r>
    </w:p>
    <w:p w:rsidRPr="007C1282" w:rsidR="008D3F46" w:rsidP="00253AE1" w:rsidRDefault="005E13E0" w14:paraId="04391506" w14:textId="77777777">
      <w:pPr>
        <w:widowControl/>
        <w:numPr>
          <w:ilvl w:val="0"/>
          <w:numId w:val="7"/>
        </w:numPr>
        <w:spacing w:before="40" w:after="40" w:line="240" w:lineRule="auto"/>
        <w:jc w:val="both"/>
        <w:rPr>
          <w:rFonts w:ascii="Calibri" w:hAnsi="Calibri" w:cs="Calibri"/>
        </w:rPr>
      </w:pPr>
      <w:r w:rsidRPr="007C1282">
        <w:rPr>
          <w:rFonts w:ascii="Calibri" w:hAnsi="Calibri" w:cs="Calibri"/>
          <w:color w:val="auto"/>
        </w:rPr>
        <w:t xml:space="preserve">Bachelor of Engineering (Computer Science </w:t>
      </w:r>
      <w:r w:rsidRPr="007C1282" w:rsidR="00253AE1">
        <w:rPr>
          <w:rFonts w:ascii="Calibri" w:hAnsi="Calibri" w:cs="Calibri"/>
          <w:color w:val="auto"/>
        </w:rPr>
        <w:t xml:space="preserve">and </w:t>
      </w:r>
      <w:r w:rsidRPr="007C1282">
        <w:rPr>
          <w:rFonts w:ascii="Calibri" w:hAnsi="Calibri" w:cs="Calibri"/>
          <w:color w:val="auto"/>
        </w:rPr>
        <w:t xml:space="preserve">Engineering), </w:t>
      </w:r>
      <w:r w:rsidRPr="007C1282" w:rsidR="00B24FBA">
        <w:rPr>
          <w:rFonts w:ascii="Calibri" w:hAnsi="Calibri" w:cs="Calibri"/>
          <w:color w:val="auto"/>
        </w:rPr>
        <w:t>SKN Sinhgad College of Engineering</w:t>
      </w:r>
      <w:r w:rsidRPr="007C1282">
        <w:rPr>
          <w:rFonts w:ascii="Calibri" w:hAnsi="Calibri" w:cs="Calibri"/>
          <w:color w:val="auto"/>
        </w:rPr>
        <w:t xml:space="preserve">, </w:t>
      </w:r>
      <w:r w:rsidRPr="007C1282" w:rsidR="00B24FBA">
        <w:rPr>
          <w:rFonts w:ascii="Calibri" w:hAnsi="Calibri" w:cs="Calibri"/>
          <w:color w:val="auto"/>
        </w:rPr>
        <w:t>Maharashtra</w:t>
      </w:r>
      <w:r w:rsidRPr="007C1282">
        <w:rPr>
          <w:rFonts w:ascii="Calibri" w:hAnsi="Calibri" w:cs="Calibri"/>
          <w:color w:val="auto"/>
        </w:rPr>
        <w:t xml:space="preserve">, </w:t>
      </w:r>
      <w:r w:rsidRPr="007C1282" w:rsidR="00B24FBA">
        <w:rPr>
          <w:rFonts w:ascii="Calibri" w:hAnsi="Calibri" w:cs="Calibri"/>
          <w:color w:val="auto"/>
        </w:rPr>
        <w:t>2014</w:t>
      </w:r>
    </w:p>
    <w:p w:rsidRPr="007C1282" w:rsidR="008D3F46" w:rsidP="00253AE1" w:rsidRDefault="008D3F46" w14:paraId="1CE83616" w14:textId="77777777">
      <w:pPr>
        <w:spacing w:before="40" w:after="40" w:line="240" w:lineRule="auto"/>
        <w:jc w:val="both"/>
        <w:rPr>
          <w:rFonts w:ascii="Calibri" w:hAnsi="Calibri" w:cs="Calibri"/>
          <w:b/>
        </w:rPr>
      </w:pPr>
    </w:p>
    <w:p w:rsidRPr="007C1282" w:rsidR="008D3F46" w:rsidP="00253AE1" w:rsidRDefault="008D3F46" w14:paraId="136FB898" w14:textId="38BBBA61">
      <w:pPr>
        <w:spacing w:before="40" w:after="40" w:line="240" w:lineRule="auto"/>
        <w:jc w:val="both"/>
        <w:rPr>
          <w:rFonts w:ascii="Calibri" w:hAnsi="Calibri" w:cs="Calibri"/>
          <w:b/>
        </w:rPr>
      </w:pPr>
      <w:bookmarkStart w:name="_Hlk499738544" w:id="3"/>
      <w:r w:rsidRPr="007C1282">
        <w:rPr>
          <w:rFonts w:ascii="Calibri" w:hAnsi="Calibri" w:cs="Calibri"/>
          <w:b/>
        </w:rPr>
        <w:t>Corporate Achievements</w:t>
      </w:r>
      <w:bookmarkEnd w:id="3"/>
      <w:r w:rsidRPr="007C1282">
        <w:rPr>
          <w:rFonts w:ascii="Calibri" w:hAnsi="Calibri" w:cs="Calibri"/>
          <w:b/>
        </w:rPr>
        <w:t>:</w:t>
      </w:r>
    </w:p>
    <w:p w:rsidRPr="007C1282" w:rsidR="00655B5A" w:rsidP="00253AE1" w:rsidRDefault="00655B5A" w14:paraId="337F794E" w14:textId="77777777">
      <w:pPr>
        <w:widowControl/>
        <w:numPr>
          <w:ilvl w:val="0"/>
          <w:numId w:val="7"/>
        </w:numPr>
        <w:spacing w:before="40" w:after="40" w:line="240" w:lineRule="auto"/>
        <w:jc w:val="both"/>
        <w:rPr>
          <w:rFonts w:ascii="Calibri" w:hAnsi="Calibri" w:cs="Calibri"/>
        </w:rPr>
      </w:pPr>
      <w:r w:rsidRPr="007C1282">
        <w:rPr>
          <w:rFonts w:ascii="Calibri" w:hAnsi="Calibri" w:cs="Calibri"/>
        </w:rPr>
        <w:t>Achievements:</w:t>
      </w:r>
    </w:p>
    <w:p w:rsidRPr="007C1282" w:rsidR="00DC117B" w:rsidP="00253AE1" w:rsidRDefault="00DC117B" w14:paraId="3C5D80D3" w14:textId="2E726679">
      <w:pPr>
        <w:widowControl/>
        <w:numPr>
          <w:ilvl w:val="1"/>
          <w:numId w:val="8"/>
        </w:numPr>
        <w:tabs>
          <w:tab w:val="clear" w:pos="1440"/>
        </w:tabs>
        <w:spacing w:before="40" w:after="40" w:line="240" w:lineRule="auto"/>
        <w:ind w:left="1080"/>
        <w:jc w:val="both"/>
        <w:rPr>
          <w:rFonts w:ascii="Calibri" w:hAnsi="Calibri" w:cs="Calibri"/>
        </w:rPr>
      </w:pPr>
      <w:r w:rsidRPr="007C1282">
        <w:rPr>
          <w:rFonts w:ascii="Calibri" w:hAnsi="Calibri" w:cs="Calibri"/>
          <w:color w:val="auto"/>
        </w:rPr>
        <w:t>Received Spot Award</w:t>
      </w:r>
      <w:r w:rsidRPr="007C1282" w:rsidR="00253AE1">
        <w:rPr>
          <w:rFonts w:ascii="Calibri" w:hAnsi="Calibri" w:cs="Calibri"/>
          <w:color w:val="auto"/>
        </w:rPr>
        <w:t xml:space="preserve"> </w:t>
      </w:r>
      <w:r w:rsidRPr="007C1282" w:rsidR="00EF6707">
        <w:rPr>
          <w:rFonts w:ascii="Calibri" w:hAnsi="Calibri" w:cs="Calibri"/>
          <w:color w:val="auto"/>
        </w:rPr>
        <w:t>for</w:t>
      </w:r>
      <w:r w:rsidR="000641D5">
        <w:rPr>
          <w:rFonts w:ascii="Calibri" w:hAnsi="Calibri" w:cs="Calibri"/>
          <w:color w:val="auto"/>
        </w:rPr>
        <w:t xml:space="preserve"> development and defect fixing during </w:t>
      </w:r>
      <w:r w:rsidR="003D4662">
        <w:rPr>
          <w:rFonts w:ascii="Calibri" w:hAnsi="Calibri" w:cs="Calibri"/>
          <w:color w:val="auto"/>
        </w:rPr>
        <w:t>UAT phase</w:t>
      </w:r>
      <w:r w:rsidRPr="007C1282" w:rsidR="00253AE1">
        <w:rPr>
          <w:rFonts w:ascii="Calibri" w:hAnsi="Calibri" w:cs="Calibri"/>
          <w:color w:val="auto"/>
        </w:rPr>
        <w:t xml:space="preserve">, </w:t>
      </w:r>
      <w:r w:rsidRPr="007C1282" w:rsidR="00B24FBA">
        <w:rPr>
          <w:rFonts w:ascii="Calibri" w:hAnsi="Calibri" w:cs="Calibri"/>
          <w:color w:val="auto"/>
        </w:rPr>
        <w:t>Allianz</w:t>
      </w:r>
      <w:r w:rsidR="00841867">
        <w:rPr>
          <w:rFonts w:ascii="Calibri" w:hAnsi="Calibri" w:cs="Calibri"/>
          <w:color w:val="auto"/>
        </w:rPr>
        <w:t xml:space="preserve"> Technology. </w:t>
      </w:r>
    </w:p>
    <w:sectPr w:rsidRPr="007C1282" w:rsidR="00DC117B" w:rsidSect="00AF3C11">
      <w:headerReference w:type="default" r:id="rId8"/>
      <w:footerReference w:type="default" r:id="rId9"/>
      <w:pgSz w:w="12240" w:h="15840" w:orient="portrait"/>
      <w:pgMar w:top="900" w:right="1440" w:bottom="540" w:left="1440" w:header="720" w:footer="720" w:gutter="0"/>
      <w:cols w:space="720"/>
      <w:docGrid w:linePitch="600" w:charSpace="36864"/>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A60606" w:rsidRDefault="00A60606" w14:paraId="74D119F7" w14:textId="77777777">
      <w:pPr>
        <w:spacing w:after="0" w:line="240" w:lineRule="auto"/>
      </w:pPr>
      <w:r>
        <w:separator/>
      </w:r>
    </w:p>
  </w:endnote>
  <w:endnote w:type="continuationSeparator" w:id="0">
    <w:p w:rsidR="00A60606" w:rsidRDefault="00A60606" w14:paraId="276C7AC7"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rebuchet MS">
    <w:panose1 w:val="020B0603020202020204"/>
    <w:charset w:val="00"/>
    <w:family w:val="swiss"/>
    <w:pitch w:val="variable"/>
    <w:sig w:usb0="00000687" w:usb1="00000000" w:usb2="00000000" w:usb3="00000000" w:csb0="0000009F" w:csb1="00000000"/>
  </w:font>
  <w:font w:name="Microsoft YaHei">
    <w:panose1 w:val="020B0503020204020204"/>
    <w:charset w:val="86"/>
    <w:family w:val="swiss"/>
    <w:pitch w:val="variable"/>
    <w:sig w:usb0="80000287" w:usb1="2ACF3C50" w:usb2="00000016" w:usb3="00000000" w:csb0="0004001F" w:csb1="00000000"/>
  </w:font>
  <w:font w:name="Mangal">
    <w:panose1 w:val="00000400000000000000"/>
    <w:charset w:val="00"/>
    <w:family w:val="roman"/>
    <w:pitch w:val="variable"/>
    <w:sig w:usb0="00008003" w:usb1="00000000" w:usb2="00000000" w:usb3="00000000" w:csb0="00000001" w:csb1="00000000"/>
  </w:font>
  <w:font w:name="Georgia">
    <w:panose1 w:val="02040502050405020303"/>
    <w:charset w:val="00"/>
    <w:family w:val="roman"/>
    <w:pitch w:val="variable"/>
    <w:sig w:usb0="00000287" w:usb1="00000000" w:usb2="00000000" w:usb3="00000000" w:csb0="0000009F" w:csb1="00000000"/>
  </w:font>
  <w:font w:name="Book Antiqua">
    <w:altName w:val="Cambria"/>
    <w:panose1 w:val="02040602050305030304"/>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Yu Mincho">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Pr="00A87007" w:rsidR="0073730D" w:rsidP="00253AE1" w:rsidRDefault="00A41614" w14:paraId="734143D8" w14:textId="77777777">
    <w:pPr>
      <w:pStyle w:val="Footer"/>
      <w:tabs>
        <w:tab w:val="clear" w:pos="4986"/>
        <w:tab w:val="right" w:pos="9360"/>
      </w:tabs>
      <w:spacing w:after="0" w:line="240" w:lineRule="auto"/>
      <w:rPr>
        <w:rFonts w:ascii="Calibri" w:hAnsi="Calibri" w:cs="Calibri"/>
      </w:rPr>
    </w:pPr>
    <w:r>
      <w:rPr>
        <w:rFonts w:ascii="Calibri" w:hAnsi="Calibri"/>
      </w:rPr>
      <w:t>Rohan Bipetkar</w:t>
    </w:r>
    <w:r w:rsidRPr="00A87007" w:rsidR="003A5CEA">
      <w:rPr>
        <w:rFonts w:ascii="Calibri" w:hAnsi="Calibri"/>
      </w:rPr>
      <w:tab/>
    </w:r>
    <w:r w:rsidRPr="00A87007" w:rsidR="003A5CEA">
      <w:rPr>
        <w:rFonts w:ascii="Calibri" w:hAnsi="Calibri"/>
      </w:rPr>
      <w:fldChar w:fldCharType="begin"/>
    </w:r>
    <w:r w:rsidRPr="00A87007" w:rsidR="003A5CEA">
      <w:rPr>
        <w:rFonts w:ascii="Calibri" w:hAnsi="Calibri"/>
      </w:rPr>
      <w:instrText xml:space="preserve"> PAGE   \* MERGEFORMAT </w:instrText>
    </w:r>
    <w:r w:rsidRPr="00A87007" w:rsidR="003A5CEA">
      <w:rPr>
        <w:rFonts w:ascii="Calibri" w:hAnsi="Calibri"/>
      </w:rPr>
      <w:fldChar w:fldCharType="separate"/>
    </w:r>
    <w:r w:rsidR="00F23441">
      <w:rPr>
        <w:rFonts w:ascii="Calibri" w:hAnsi="Calibri"/>
        <w:noProof/>
      </w:rPr>
      <w:t>2</w:t>
    </w:r>
    <w:r w:rsidRPr="00A87007" w:rsidR="003A5CEA">
      <w:rPr>
        <w:rFonts w:ascii="Calibri" w:hAnsi="Calibri"/>
        <w:noProof/>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A60606" w:rsidRDefault="00A60606" w14:paraId="4D71CD80" w14:textId="77777777">
      <w:pPr>
        <w:spacing w:after="0" w:line="240" w:lineRule="auto"/>
      </w:pPr>
      <w:r>
        <w:separator/>
      </w:r>
    </w:p>
  </w:footnote>
  <w:footnote w:type="continuationSeparator" w:id="0">
    <w:p w:rsidR="00A60606" w:rsidRDefault="00A60606" w14:paraId="7C99F888" w14:textId="7777777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A5CEA" w:rsidP="003A5CEA" w:rsidRDefault="003A5CEA" w14:paraId="644BA1F0" w14:textId="77777777">
    <w:pPr>
      <w:pStyle w:val="Header"/>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multilevel"/>
    <w:tmpl w:val="00000001"/>
    <w:lvl w:ilvl="0">
      <w:start w:val="1"/>
      <w:numFmt w:val="none"/>
      <w:pStyle w:val="Heading1"/>
      <w:suff w:val="nothing"/>
      <w:lvlText w:val=""/>
      <w:lvlJc w:val="left"/>
      <w:pPr>
        <w:tabs>
          <w:tab w:val="num" w:pos="0"/>
        </w:tabs>
        <w:ind w:left="432" w:hanging="432"/>
      </w:pPr>
    </w:lvl>
    <w:lvl w:ilvl="1">
      <w:start w:val="1"/>
      <w:numFmt w:val="none"/>
      <w:pStyle w:val="Heading2"/>
      <w:suff w:val="nothing"/>
      <w:lvlText w:val=""/>
      <w:lvlJc w:val="left"/>
      <w:pPr>
        <w:tabs>
          <w:tab w:val="num" w:pos="0"/>
        </w:tabs>
        <w:ind w:left="576" w:hanging="576"/>
      </w:pPr>
    </w:lvl>
    <w:lvl w:ilvl="2">
      <w:start w:val="1"/>
      <w:numFmt w:val="none"/>
      <w:pStyle w:val="Heading3"/>
      <w:suff w:val="nothing"/>
      <w:lvlText w:val=""/>
      <w:lvlJc w:val="left"/>
      <w:pPr>
        <w:tabs>
          <w:tab w:val="num" w:pos="0"/>
        </w:tabs>
        <w:ind w:left="720" w:hanging="720"/>
      </w:pPr>
    </w:lvl>
    <w:lvl w:ilvl="3">
      <w:start w:val="1"/>
      <w:numFmt w:val="none"/>
      <w:pStyle w:val="Heading4"/>
      <w:suff w:val="nothing"/>
      <w:lvlText w:val=""/>
      <w:lvlJc w:val="left"/>
      <w:pPr>
        <w:tabs>
          <w:tab w:val="num" w:pos="0"/>
        </w:tabs>
        <w:ind w:left="864" w:hanging="864"/>
      </w:pPr>
    </w:lvl>
    <w:lvl w:ilvl="4">
      <w:start w:val="1"/>
      <w:numFmt w:val="none"/>
      <w:pStyle w:val="Heading5"/>
      <w:suff w:val="nothing"/>
      <w:lvlText w:val=""/>
      <w:lvlJc w:val="left"/>
      <w:pPr>
        <w:tabs>
          <w:tab w:val="num" w:pos="0"/>
        </w:tabs>
        <w:ind w:left="1008" w:hanging="1008"/>
      </w:pPr>
    </w:lvl>
    <w:lvl w:ilvl="5">
      <w:start w:val="1"/>
      <w:numFmt w:val="none"/>
      <w:pStyle w:val="Heading6"/>
      <w:suff w:val="nothing"/>
      <w:lvlText w:val=""/>
      <w:lvlJc w:val="left"/>
      <w:pPr>
        <w:tabs>
          <w:tab w:val="num" w:pos="0"/>
        </w:tabs>
        <w:ind w:left="1152" w:hanging="1152"/>
      </w:pPr>
    </w:lvl>
    <w:lvl w:ilvl="6">
      <w:start w:val="1"/>
      <w:numFmt w:val="none"/>
      <w:suff w:val="nothing"/>
      <w:lvlText w:val=""/>
      <w:lvlJc w:val="left"/>
      <w:pPr>
        <w:tabs>
          <w:tab w:val="num" w:pos="1296"/>
        </w:tabs>
        <w:ind w:left="1296" w:hanging="1296"/>
      </w:pPr>
    </w:lvl>
    <w:lvl w:ilvl="7">
      <w:start w:val="1"/>
      <w:numFmt w:val="none"/>
      <w:suff w:val="nothing"/>
      <w:lvlText w:val=""/>
      <w:lvlJc w:val="left"/>
      <w:pPr>
        <w:tabs>
          <w:tab w:val="num" w:pos="1440"/>
        </w:tabs>
        <w:ind w:left="1440" w:hanging="1440"/>
      </w:pPr>
    </w:lvl>
    <w:lvl w:ilvl="8">
      <w:start w:val="1"/>
      <w:numFmt w:val="none"/>
      <w:suff w:val="nothing"/>
      <w:lvlText w:val=""/>
      <w:lvlJc w:val="left"/>
      <w:pPr>
        <w:tabs>
          <w:tab w:val="num" w:pos="1584"/>
        </w:tabs>
        <w:ind w:left="1584" w:hanging="1584"/>
      </w:pPr>
    </w:lvl>
  </w:abstractNum>
  <w:abstractNum w:abstractNumId="1" w15:restartNumberingAfterBreak="0">
    <w:nsid w:val="00000002"/>
    <w:multiLevelType w:val="multilevel"/>
    <w:tmpl w:val="00000002"/>
    <w:name w:val="WW8Num2"/>
    <w:lvl w:ilvl="0">
      <w:start w:val="1"/>
      <w:numFmt w:val="bullet"/>
      <w:lvlText w:val="●"/>
      <w:lvlJc w:val="left"/>
      <w:pPr>
        <w:tabs>
          <w:tab w:val="num" w:pos="0"/>
        </w:tabs>
        <w:ind w:left="720" w:firstLine="360"/>
      </w:pPr>
      <w:rPr>
        <w:rFonts w:ascii="Arial" w:hAnsi="Arial" w:cs="Arial"/>
        <w:position w:val="0"/>
        <w:sz w:val="22"/>
        <w:vertAlign w:val="baseline"/>
      </w:rPr>
    </w:lvl>
    <w:lvl w:ilvl="1">
      <w:start w:val="1"/>
      <w:numFmt w:val="bullet"/>
      <w:lvlText w:val="○"/>
      <w:lvlJc w:val="left"/>
      <w:pPr>
        <w:tabs>
          <w:tab w:val="num" w:pos="0"/>
        </w:tabs>
        <w:ind w:left="1440" w:firstLine="1080"/>
      </w:pPr>
      <w:rPr>
        <w:rFonts w:ascii="Arial" w:hAnsi="Arial" w:cs="Arial"/>
        <w:position w:val="0"/>
        <w:sz w:val="22"/>
        <w:vertAlign w:val="baseline"/>
      </w:rPr>
    </w:lvl>
    <w:lvl w:ilvl="2">
      <w:start w:val="1"/>
      <w:numFmt w:val="bullet"/>
      <w:lvlText w:val="■"/>
      <w:lvlJc w:val="left"/>
      <w:pPr>
        <w:tabs>
          <w:tab w:val="num" w:pos="0"/>
        </w:tabs>
        <w:ind w:left="2160" w:firstLine="1800"/>
      </w:pPr>
      <w:rPr>
        <w:rFonts w:ascii="Arial" w:hAnsi="Arial" w:cs="Arial"/>
        <w:position w:val="0"/>
        <w:sz w:val="22"/>
        <w:vertAlign w:val="baseline"/>
      </w:rPr>
    </w:lvl>
    <w:lvl w:ilvl="3">
      <w:start w:val="1"/>
      <w:numFmt w:val="bullet"/>
      <w:lvlText w:val="●"/>
      <w:lvlJc w:val="left"/>
      <w:pPr>
        <w:tabs>
          <w:tab w:val="num" w:pos="0"/>
        </w:tabs>
        <w:ind w:left="2880" w:firstLine="2520"/>
      </w:pPr>
      <w:rPr>
        <w:rFonts w:ascii="Arial" w:hAnsi="Arial" w:cs="Arial"/>
        <w:position w:val="0"/>
        <w:sz w:val="22"/>
        <w:vertAlign w:val="baseline"/>
      </w:rPr>
    </w:lvl>
    <w:lvl w:ilvl="4">
      <w:start w:val="1"/>
      <w:numFmt w:val="bullet"/>
      <w:lvlText w:val="○"/>
      <w:lvlJc w:val="left"/>
      <w:pPr>
        <w:tabs>
          <w:tab w:val="num" w:pos="0"/>
        </w:tabs>
        <w:ind w:left="3600" w:firstLine="3240"/>
      </w:pPr>
      <w:rPr>
        <w:rFonts w:ascii="Arial" w:hAnsi="Arial" w:cs="Arial"/>
        <w:position w:val="0"/>
        <w:sz w:val="22"/>
        <w:vertAlign w:val="baseline"/>
      </w:rPr>
    </w:lvl>
    <w:lvl w:ilvl="5">
      <w:start w:val="1"/>
      <w:numFmt w:val="bullet"/>
      <w:lvlText w:val="■"/>
      <w:lvlJc w:val="left"/>
      <w:pPr>
        <w:tabs>
          <w:tab w:val="num" w:pos="0"/>
        </w:tabs>
        <w:ind w:left="4320" w:firstLine="3960"/>
      </w:pPr>
      <w:rPr>
        <w:rFonts w:ascii="Arial" w:hAnsi="Arial" w:cs="Arial"/>
        <w:position w:val="0"/>
        <w:sz w:val="22"/>
        <w:vertAlign w:val="baseline"/>
      </w:rPr>
    </w:lvl>
    <w:lvl w:ilvl="6">
      <w:start w:val="1"/>
      <w:numFmt w:val="bullet"/>
      <w:lvlText w:val="●"/>
      <w:lvlJc w:val="left"/>
      <w:pPr>
        <w:tabs>
          <w:tab w:val="num" w:pos="0"/>
        </w:tabs>
        <w:ind w:left="5040" w:firstLine="4680"/>
      </w:pPr>
      <w:rPr>
        <w:rFonts w:ascii="Arial" w:hAnsi="Arial" w:cs="Arial"/>
        <w:position w:val="0"/>
        <w:sz w:val="22"/>
        <w:vertAlign w:val="baseline"/>
      </w:rPr>
    </w:lvl>
    <w:lvl w:ilvl="7">
      <w:start w:val="1"/>
      <w:numFmt w:val="bullet"/>
      <w:lvlText w:val="○"/>
      <w:lvlJc w:val="left"/>
      <w:pPr>
        <w:tabs>
          <w:tab w:val="num" w:pos="0"/>
        </w:tabs>
        <w:ind w:left="5760" w:firstLine="5400"/>
      </w:pPr>
      <w:rPr>
        <w:rFonts w:ascii="Arial" w:hAnsi="Arial" w:cs="Arial"/>
        <w:position w:val="0"/>
        <w:sz w:val="22"/>
        <w:vertAlign w:val="baseline"/>
      </w:rPr>
    </w:lvl>
    <w:lvl w:ilvl="8">
      <w:start w:val="1"/>
      <w:numFmt w:val="bullet"/>
      <w:lvlText w:val="■"/>
      <w:lvlJc w:val="left"/>
      <w:pPr>
        <w:tabs>
          <w:tab w:val="num" w:pos="0"/>
        </w:tabs>
        <w:ind w:left="6480" w:firstLine="6120"/>
      </w:pPr>
      <w:rPr>
        <w:rFonts w:ascii="Arial" w:hAnsi="Arial" w:cs="Arial"/>
        <w:position w:val="0"/>
        <w:sz w:val="22"/>
        <w:vertAlign w:val="baseline"/>
      </w:rPr>
    </w:lvl>
  </w:abstractNum>
  <w:abstractNum w:abstractNumId="2" w15:restartNumberingAfterBreak="0">
    <w:nsid w:val="00000003"/>
    <w:multiLevelType w:val="multilevel"/>
    <w:tmpl w:val="00000003"/>
    <w:name w:val="WW8Num3"/>
    <w:lvl w:ilvl="0">
      <w:start w:val="1"/>
      <w:numFmt w:val="bullet"/>
      <w:lvlText w:val=""/>
      <w:lvlJc w:val="left"/>
      <w:pPr>
        <w:tabs>
          <w:tab w:val="num" w:pos="0"/>
        </w:tabs>
        <w:ind w:left="720" w:hanging="360"/>
      </w:pPr>
      <w:rPr>
        <w:rFonts w:ascii="Symbol" w:hAnsi="Symbol" w:cs="Symbol"/>
        <w:color w:val="00000A"/>
      </w:rPr>
    </w:lvl>
    <w:lvl w:ilvl="1">
      <w:start w:val="1"/>
      <w:numFmt w:val="bullet"/>
      <w:lvlText w:val="o"/>
      <w:lvlJc w:val="left"/>
      <w:pPr>
        <w:tabs>
          <w:tab w:val="num" w:pos="0"/>
        </w:tabs>
        <w:ind w:left="1440" w:hanging="360"/>
      </w:pPr>
      <w:rPr>
        <w:rFonts w:ascii="Courier New" w:hAnsi="Courier New" w:cs="Courier New"/>
      </w:rPr>
    </w:lvl>
    <w:lvl w:ilvl="2">
      <w:start w:val="1"/>
      <w:numFmt w:val="bullet"/>
      <w:lvlText w:val=""/>
      <w:lvlJc w:val="left"/>
      <w:pPr>
        <w:tabs>
          <w:tab w:val="num" w:pos="0"/>
        </w:tabs>
        <w:ind w:left="2160" w:hanging="360"/>
      </w:pPr>
      <w:rPr>
        <w:rFonts w:ascii="Wingdings" w:hAnsi="Wingdings" w:cs="Wingdings"/>
      </w:rPr>
    </w:lvl>
    <w:lvl w:ilvl="3">
      <w:start w:val="1"/>
      <w:numFmt w:val="bullet"/>
      <w:lvlText w:val=""/>
      <w:lvlJc w:val="left"/>
      <w:pPr>
        <w:tabs>
          <w:tab w:val="num" w:pos="0"/>
        </w:tabs>
        <w:ind w:left="2880" w:hanging="360"/>
      </w:pPr>
      <w:rPr>
        <w:rFonts w:ascii="Symbol" w:hAnsi="Symbol" w:cs="Symbol"/>
        <w:color w:val="00000A"/>
      </w:rPr>
    </w:lvl>
    <w:lvl w:ilvl="4">
      <w:start w:val="1"/>
      <w:numFmt w:val="bullet"/>
      <w:lvlText w:val="o"/>
      <w:lvlJc w:val="left"/>
      <w:pPr>
        <w:tabs>
          <w:tab w:val="num" w:pos="0"/>
        </w:tabs>
        <w:ind w:left="3600" w:hanging="360"/>
      </w:pPr>
      <w:rPr>
        <w:rFonts w:ascii="Courier New" w:hAnsi="Courier New" w:cs="Courier New"/>
      </w:rPr>
    </w:lvl>
    <w:lvl w:ilvl="5">
      <w:start w:val="1"/>
      <w:numFmt w:val="bullet"/>
      <w:lvlText w:val=""/>
      <w:lvlJc w:val="left"/>
      <w:pPr>
        <w:tabs>
          <w:tab w:val="num" w:pos="0"/>
        </w:tabs>
        <w:ind w:left="4320" w:hanging="360"/>
      </w:pPr>
      <w:rPr>
        <w:rFonts w:ascii="Wingdings" w:hAnsi="Wingdings" w:cs="Wingdings"/>
      </w:rPr>
    </w:lvl>
    <w:lvl w:ilvl="6">
      <w:start w:val="1"/>
      <w:numFmt w:val="bullet"/>
      <w:lvlText w:val=""/>
      <w:lvlJc w:val="left"/>
      <w:pPr>
        <w:tabs>
          <w:tab w:val="num" w:pos="0"/>
        </w:tabs>
        <w:ind w:left="5040" w:hanging="360"/>
      </w:pPr>
      <w:rPr>
        <w:rFonts w:ascii="Symbol" w:hAnsi="Symbol" w:cs="Symbol"/>
        <w:color w:val="00000A"/>
      </w:rPr>
    </w:lvl>
    <w:lvl w:ilvl="7">
      <w:start w:val="1"/>
      <w:numFmt w:val="bullet"/>
      <w:lvlText w:val="o"/>
      <w:lvlJc w:val="left"/>
      <w:pPr>
        <w:tabs>
          <w:tab w:val="num" w:pos="0"/>
        </w:tabs>
        <w:ind w:left="5760" w:hanging="360"/>
      </w:pPr>
      <w:rPr>
        <w:rFonts w:ascii="Courier New" w:hAnsi="Courier New" w:cs="Courier New"/>
      </w:rPr>
    </w:lvl>
    <w:lvl w:ilvl="8">
      <w:start w:val="1"/>
      <w:numFmt w:val="bullet"/>
      <w:lvlText w:val=""/>
      <w:lvlJc w:val="left"/>
      <w:pPr>
        <w:tabs>
          <w:tab w:val="num" w:pos="0"/>
        </w:tabs>
        <w:ind w:left="6480" w:hanging="360"/>
      </w:pPr>
      <w:rPr>
        <w:rFonts w:ascii="Wingdings" w:hAnsi="Wingdings" w:cs="Wingdings"/>
      </w:rPr>
    </w:lvl>
  </w:abstractNum>
  <w:abstractNum w:abstractNumId="3" w15:restartNumberingAfterBreak="0">
    <w:nsid w:val="00000004"/>
    <w:multiLevelType w:val="multilevel"/>
    <w:tmpl w:val="00000004"/>
    <w:name w:val="WW8Num4"/>
    <w:lvl w:ilvl="0">
      <w:start w:val="1"/>
      <w:numFmt w:val="bullet"/>
      <w:lvlText w:val=""/>
      <w:lvlJc w:val="left"/>
      <w:pPr>
        <w:tabs>
          <w:tab w:val="num" w:pos="720"/>
        </w:tabs>
        <w:ind w:left="720" w:hanging="360"/>
      </w:pPr>
      <w:rPr>
        <w:rFonts w:ascii="Symbol" w:hAnsi="Symbol" w:cs="Symbol"/>
        <w:sz w:val="20"/>
      </w:rPr>
    </w:lvl>
    <w:lvl w:ilvl="1">
      <w:start w:val="1"/>
      <w:numFmt w:val="bullet"/>
      <w:lvlText w:val="o"/>
      <w:lvlJc w:val="left"/>
      <w:pPr>
        <w:tabs>
          <w:tab w:val="num" w:pos="1440"/>
        </w:tabs>
        <w:ind w:left="1440" w:hanging="360"/>
      </w:pPr>
      <w:rPr>
        <w:rFonts w:ascii="Courier New" w:hAnsi="Courier New" w:cs="Courier New"/>
        <w:sz w:val="20"/>
      </w:rPr>
    </w:lvl>
    <w:lvl w:ilvl="2">
      <w:start w:val="1"/>
      <w:numFmt w:val="bullet"/>
      <w:lvlText w:val=""/>
      <w:lvlJc w:val="left"/>
      <w:pPr>
        <w:tabs>
          <w:tab w:val="num" w:pos="2160"/>
        </w:tabs>
        <w:ind w:left="2160" w:hanging="360"/>
      </w:pPr>
      <w:rPr>
        <w:rFonts w:ascii="Wingdings" w:hAnsi="Wingdings" w:cs="Wingdings"/>
        <w:sz w:val="20"/>
      </w:rPr>
    </w:lvl>
    <w:lvl w:ilvl="3">
      <w:start w:val="1"/>
      <w:numFmt w:val="bullet"/>
      <w:lvlText w:val=""/>
      <w:lvlJc w:val="left"/>
      <w:pPr>
        <w:tabs>
          <w:tab w:val="num" w:pos="2880"/>
        </w:tabs>
        <w:ind w:left="2880" w:hanging="360"/>
      </w:pPr>
      <w:rPr>
        <w:rFonts w:ascii="Wingdings" w:hAnsi="Wingdings" w:cs="Wingdings"/>
        <w:sz w:val="20"/>
      </w:rPr>
    </w:lvl>
    <w:lvl w:ilvl="4">
      <w:start w:val="1"/>
      <w:numFmt w:val="bullet"/>
      <w:lvlText w:val=""/>
      <w:lvlJc w:val="left"/>
      <w:pPr>
        <w:tabs>
          <w:tab w:val="num" w:pos="3600"/>
        </w:tabs>
        <w:ind w:left="3600" w:hanging="360"/>
      </w:pPr>
      <w:rPr>
        <w:rFonts w:ascii="Wingdings" w:hAnsi="Wingdings" w:cs="Wingdings"/>
        <w:sz w:val="20"/>
      </w:rPr>
    </w:lvl>
    <w:lvl w:ilvl="5">
      <w:start w:val="1"/>
      <w:numFmt w:val="bullet"/>
      <w:lvlText w:val=""/>
      <w:lvlJc w:val="left"/>
      <w:pPr>
        <w:tabs>
          <w:tab w:val="num" w:pos="4320"/>
        </w:tabs>
        <w:ind w:left="4320" w:hanging="360"/>
      </w:pPr>
      <w:rPr>
        <w:rFonts w:ascii="Wingdings" w:hAnsi="Wingdings" w:cs="Wingdings"/>
        <w:sz w:val="20"/>
      </w:rPr>
    </w:lvl>
    <w:lvl w:ilvl="6">
      <w:start w:val="1"/>
      <w:numFmt w:val="bullet"/>
      <w:lvlText w:val=""/>
      <w:lvlJc w:val="left"/>
      <w:pPr>
        <w:tabs>
          <w:tab w:val="num" w:pos="5040"/>
        </w:tabs>
        <w:ind w:left="5040" w:hanging="360"/>
      </w:pPr>
      <w:rPr>
        <w:rFonts w:ascii="Wingdings" w:hAnsi="Wingdings" w:cs="Wingdings"/>
        <w:sz w:val="20"/>
      </w:rPr>
    </w:lvl>
    <w:lvl w:ilvl="7">
      <w:start w:val="1"/>
      <w:numFmt w:val="bullet"/>
      <w:lvlText w:val=""/>
      <w:lvlJc w:val="left"/>
      <w:pPr>
        <w:tabs>
          <w:tab w:val="num" w:pos="5760"/>
        </w:tabs>
        <w:ind w:left="5760" w:hanging="360"/>
      </w:pPr>
      <w:rPr>
        <w:rFonts w:ascii="Wingdings" w:hAnsi="Wingdings" w:cs="Wingdings"/>
        <w:sz w:val="20"/>
      </w:rPr>
    </w:lvl>
    <w:lvl w:ilvl="8">
      <w:start w:val="1"/>
      <w:numFmt w:val="bullet"/>
      <w:lvlText w:val=""/>
      <w:lvlJc w:val="left"/>
      <w:pPr>
        <w:tabs>
          <w:tab w:val="num" w:pos="6480"/>
        </w:tabs>
        <w:ind w:left="6480" w:hanging="360"/>
      </w:pPr>
      <w:rPr>
        <w:rFonts w:ascii="Wingdings" w:hAnsi="Wingdings" w:cs="Wingdings"/>
        <w:sz w:val="20"/>
      </w:rPr>
    </w:lvl>
  </w:abstractNum>
  <w:abstractNum w:abstractNumId="4" w15:restartNumberingAfterBreak="0">
    <w:nsid w:val="0687111E"/>
    <w:multiLevelType w:val="hybridMultilevel"/>
    <w:tmpl w:val="9C04E156"/>
    <w:lvl w:ilvl="0" w:tplc="40090003">
      <w:start w:val="1"/>
      <w:numFmt w:val="bullet"/>
      <w:lvlText w:val="o"/>
      <w:lvlJc w:val="left"/>
      <w:pPr>
        <w:ind w:left="720" w:hanging="360"/>
      </w:pPr>
      <w:rPr>
        <w:rFonts w:hint="default" w:ascii="Courier New" w:hAnsi="Courier New" w:cs="Courier New"/>
      </w:rPr>
    </w:lvl>
    <w:lvl w:ilvl="1" w:tplc="40090003" w:tentative="1">
      <w:start w:val="1"/>
      <w:numFmt w:val="bullet"/>
      <w:lvlText w:val="o"/>
      <w:lvlJc w:val="left"/>
      <w:pPr>
        <w:ind w:left="1440" w:hanging="360"/>
      </w:pPr>
      <w:rPr>
        <w:rFonts w:hint="default" w:ascii="Courier New" w:hAnsi="Courier New" w:cs="Courier New"/>
      </w:rPr>
    </w:lvl>
    <w:lvl w:ilvl="2" w:tplc="40090005" w:tentative="1">
      <w:start w:val="1"/>
      <w:numFmt w:val="bullet"/>
      <w:lvlText w:val=""/>
      <w:lvlJc w:val="left"/>
      <w:pPr>
        <w:ind w:left="2160" w:hanging="360"/>
      </w:pPr>
      <w:rPr>
        <w:rFonts w:hint="default" w:ascii="Wingdings" w:hAnsi="Wingdings"/>
      </w:rPr>
    </w:lvl>
    <w:lvl w:ilvl="3" w:tplc="40090001" w:tentative="1">
      <w:start w:val="1"/>
      <w:numFmt w:val="bullet"/>
      <w:lvlText w:val=""/>
      <w:lvlJc w:val="left"/>
      <w:pPr>
        <w:ind w:left="2880" w:hanging="360"/>
      </w:pPr>
      <w:rPr>
        <w:rFonts w:hint="default" w:ascii="Symbol" w:hAnsi="Symbol"/>
      </w:rPr>
    </w:lvl>
    <w:lvl w:ilvl="4" w:tplc="40090003" w:tentative="1">
      <w:start w:val="1"/>
      <w:numFmt w:val="bullet"/>
      <w:lvlText w:val="o"/>
      <w:lvlJc w:val="left"/>
      <w:pPr>
        <w:ind w:left="3600" w:hanging="360"/>
      </w:pPr>
      <w:rPr>
        <w:rFonts w:hint="default" w:ascii="Courier New" w:hAnsi="Courier New" w:cs="Courier New"/>
      </w:rPr>
    </w:lvl>
    <w:lvl w:ilvl="5" w:tplc="40090005" w:tentative="1">
      <w:start w:val="1"/>
      <w:numFmt w:val="bullet"/>
      <w:lvlText w:val=""/>
      <w:lvlJc w:val="left"/>
      <w:pPr>
        <w:ind w:left="4320" w:hanging="360"/>
      </w:pPr>
      <w:rPr>
        <w:rFonts w:hint="default" w:ascii="Wingdings" w:hAnsi="Wingdings"/>
      </w:rPr>
    </w:lvl>
    <w:lvl w:ilvl="6" w:tplc="40090001" w:tentative="1">
      <w:start w:val="1"/>
      <w:numFmt w:val="bullet"/>
      <w:lvlText w:val=""/>
      <w:lvlJc w:val="left"/>
      <w:pPr>
        <w:ind w:left="5040" w:hanging="360"/>
      </w:pPr>
      <w:rPr>
        <w:rFonts w:hint="default" w:ascii="Symbol" w:hAnsi="Symbol"/>
      </w:rPr>
    </w:lvl>
    <w:lvl w:ilvl="7" w:tplc="40090003" w:tentative="1">
      <w:start w:val="1"/>
      <w:numFmt w:val="bullet"/>
      <w:lvlText w:val="o"/>
      <w:lvlJc w:val="left"/>
      <w:pPr>
        <w:ind w:left="5760" w:hanging="360"/>
      </w:pPr>
      <w:rPr>
        <w:rFonts w:hint="default" w:ascii="Courier New" w:hAnsi="Courier New" w:cs="Courier New"/>
      </w:rPr>
    </w:lvl>
    <w:lvl w:ilvl="8" w:tplc="40090005" w:tentative="1">
      <w:start w:val="1"/>
      <w:numFmt w:val="bullet"/>
      <w:lvlText w:val=""/>
      <w:lvlJc w:val="left"/>
      <w:pPr>
        <w:ind w:left="6480" w:hanging="360"/>
      </w:pPr>
      <w:rPr>
        <w:rFonts w:hint="default" w:ascii="Wingdings" w:hAnsi="Wingdings"/>
      </w:rPr>
    </w:lvl>
  </w:abstractNum>
  <w:abstractNum w:abstractNumId="5" w15:restartNumberingAfterBreak="0">
    <w:nsid w:val="0C6B1875"/>
    <w:multiLevelType w:val="hybridMultilevel"/>
    <w:tmpl w:val="CCB49092"/>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6" w15:restartNumberingAfterBreak="0">
    <w:nsid w:val="11272E04"/>
    <w:multiLevelType w:val="hybridMultilevel"/>
    <w:tmpl w:val="F756617E"/>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7" w15:restartNumberingAfterBreak="0">
    <w:nsid w:val="1EA41E3D"/>
    <w:multiLevelType w:val="hybridMultilevel"/>
    <w:tmpl w:val="7FE621CC"/>
    <w:lvl w:ilvl="0" w:tplc="04090001">
      <w:start w:val="1"/>
      <w:numFmt w:val="bullet"/>
      <w:lvlText w:val=""/>
      <w:lvlJc w:val="left"/>
      <w:pPr>
        <w:ind w:left="720" w:hanging="360"/>
      </w:pPr>
      <w:rPr>
        <w:rFonts w:hint="default" w:ascii="Symbol" w:hAnsi="Symbol"/>
      </w:rPr>
    </w:lvl>
    <w:lvl w:ilvl="1" w:tplc="0409000B">
      <w:start w:val="1"/>
      <w:numFmt w:val="bullet"/>
      <w:lvlText w:val=""/>
      <w:lvlJc w:val="left"/>
      <w:pPr>
        <w:ind w:left="1440" w:hanging="360"/>
      </w:pPr>
      <w:rPr>
        <w:rFonts w:hint="default" w:ascii="Wingdings" w:hAnsi="Wingdings"/>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8" w15:restartNumberingAfterBreak="0">
    <w:nsid w:val="275349D4"/>
    <w:multiLevelType w:val="hybridMultilevel"/>
    <w:tmpl w:val="37201A4E"/>
    <w:lvl w:ilvl="0" w:tplc="04090001">
      <w:start w:val="1"/>
      <w:numFmt w:val="bullet"/>
      <w:lvlText w:val=""/>
      <w:lvlJc w:val="left"/>
      <w:pPr>
        <w:ind w:left="720" w:hanging="360"/>
      </w:pPr>
      <w:rPr>
        <w:rFonts w:hint="default" w:ascii="Symbol" w:hAnsi="Symbol"/>
      </w:rPr>
    </w:lvl>
    <w:lvl w:ilvl="1" w:tplc="04090003">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9" w15:restartNumberingAfterBreak="0">
    <w:nsid w:val="2EA64797"/>
    <w:multiLevelType w:val="hybridMultilevel"/>
    <w:tmpl w:val="6F8CDE02"/>
    <w:lvl w:ilvl="0" w:tplc="40090001">
      <w:start w:val="1"/>
      <w:numFmt w:val="bullet"/>
      <w:lvlText w:val=""/>
      <w:lvlJc w:val="left"/>
      <w:pPr>
        <w:ind w:left="890" w:hanging="360"/>
      </w:pPr>
      <w:rPr>
        <w:rFonts w:hint="default" w:ascii="Symbol" w:hAnsi="Symbol"/>
      </w:rPr>
    </w:lvl>
    <w:lvl w:ilvl="1" w:tplc="40090003" w:tentative="1">
      <w:start w:val="1"/>
      <w:numFmt w:val="bullet"/>
      <w:lvlText w:val="o"/>
      <w:lvlJc w:val="left"/>
      <w:pPr>
        <w:ind w:left="1610" w:hanging="360"/>
      </w:pPr>
      <w:rPr>
        <w:rFonts w:hint="default" w:ascii="Courier New" w:hAnsi="Courier New" w:cs="Courier New"/>
      </w:rPr>
    </w:lvl>
    <w:lvl w:ilvl="2" w:tplc="40090005" w:tentative="1">
      <w:start w:val="1"/>
      <w:numFmt w:val="bullet"/>
      <w:lvlText w:val=""/>
      <w:lvlJc w:val="left"/>
      <w:pPr>
        <w:ind w:left="2330" w:hanging="360"/>
      </w:pPr>
      <w:rPr>
        <w:rFonts w:hint="default" w:ascii="Wingdings" w:hAnsi="Wingdings"/>
      </w:rPr>
    </w:lvl>
    <w:lvl w:ilvl="3" w:tplc="40090001" w:tentative="1">
      <w:start w:val="1"/>
      <w:numFmt w:val="bullet"/>
      <w:lvlText w:val=""/>
      <w:lvlJc w:val="left"/>
      <w:pPr>
        <w:ind w:left="3050" w:hanging="360"/>
      </w:pPr>
      <w:rPr>
        <w:rFonts w:hint="default" w:ascii="Symbol" w:hAnsi="Symbol"/>
      </w:rPr>
    </w:lvl>
    <w:lvl w:ilvl="4" w:tplc="40090003" w:tentative="1">
      <w:start w:val="1"/>
      <w:numFmt w:val="bullet"/>
      <w:lvlText w:val="o"/>
      <w:lvlJc w:val="left"/>
      <w:pPr>
        <w:ind w:left="3770" w:hanging="360"/>
      </w:pPr>
      <w:rPr>
        <w:rFonts w:hint="default" w:ascii="Courier New" w:hAnsi="Courier New" w:cs="Courier New"/>
      </w:rPr>
    </w:lvl>
    <w:lvl w:ilvl="5" w:tplc="40090005" w:tentative="1">
      <w:start w:val="1"/>
      <w:numFmt w:val="bullet"/>
      <w:lvlText w:val=""/>
      <w:lvlJc w:val="left"/>
      <w:pPr>
        <w:ind w:left="4490" w:hanging="360"/>
      </w:pPr>
      <w:rPr>
        <w:rFonts w:hint="default" w:ascii="Wingdings" w:hAnsi="Wingdings"/>
      </w:rPr>
    </w:lvl>
    <w:lvl w:ilvl="6" w:tplc="40090001" w:tentative="1">
      <w:start w:val="1"/>
      <w:numFmt w:val="bullet"/>
      <w:lvlText w:val=""/>
      <w:lvlJc w:val="left"/>
      <w:pPr>
        <w:ind w:left="5210" w:hanging="360"/>
      </w:pPr>
      <w:rPr>
        <w:rFonts w:hint="default" w:ascii="Symbol" w:hAnsi="Symbol"/>
      </w:rPr>
    </w:lvl>
    <w:lvl w:ilvl="7" w:tplc="40090003" w:tentative="1">
      <w:start w:val="1"/>
      <w:numFmt w:val="bullet"/>
      <w:lvlText w:val="o"/>
      <w:lvlJc w:val="left"/>
      <w:pPr>
        <w:ind w:left="5930" w:hanging="360"/>
      </w:pPr>
      <w:rPr>
        <w:rFonts w:hint="default" w:ascii="Courier New" w:hAnsi="Courier New" w:cs="Courier New"/>
      </w:rPr>
    </w:lvl>
    <w:lvl w:ilvl="8" w:tplc="40090005" w:tentative="1">
      <w:start w:val="1"/>
      <w:numFmt w:val="bullet"/>
      <w:lvlText w:val=""/>
      <w:lvlJc w:val="left"/>
      <w:pPr>
        <w:ind w:left="6650" w:hanging="360"/>
      </w:pPr>
      <w:rPr>
        <w:rFonts w:hint="default" w:ascii="Wingdings" w:hAnsi="Wingdings"/>
      </w:rPr>
    </w:lvl>
  </w:abstractNum>
  <w:abstractNum w:abstractNumId="10" w15:restartNumberingAfterBreak="0">
    <w:nsid w:val="404D12D7"/>
    <w:multiLevelType w:val="hybridMultilevel"/>
    <w:tmpl w:val="F1B44F9C"/>
    <w:lvl w:ilvl="0" w:tplc="40090001">
      <w:start w:val="1"/>
      <w:numFmt w:val="bullet"/>
      <w:lvlText w:val=""/>
      <w:lvlJc w:val="left"/>
      <w:pPr>
        <w:ind w:left="720" w:hanging="360"/>
      </w:pPr>
      <w:rPr>
        <w:rFonts w:hint="default" w:ascii="Symbol" w:hAnsi="Symbol"/>
      </w:rPr>
    </w:lvl>
    <w:lvl w:ilvl="1" w:tplc="40090003" w:tentative="1">
      <w:start w:val="1"/>
      <w:numFmt w:val="bullet"/>
      <w:lvlText w:val="o"/>
      <w:lvlJc w:val="left"/>
      <w:pPr>
        <w:ind w:left="1440" w:hanging="360"/>
      </w:pPr>
      <w:rPr>
        <w:rFonts w:hint="default" w:ascii="Courier New" w:hAnsi="Courier New" w:cs="Courier New"/>
      </w:rPr>
    </w:lvl>
    <w:lvl w:ilvl="2" w:tplc="40090005" w:tentative="1">
      <w:start w:val="1"/>
      <w:numFmt w:val="bullet"/>
      <w:lvlText w:val=""/>
      <w:lvlJc w:val="left"/>
      <w:pPr>
        <w:ind w:left="2160" w:hanging="360"/>
      </w:pPr>
      <w:rPr>
        <w:rFonts w:hint="default" w:ascii="Wingdings" w:hAnsi="Wingdings"/>
      </w:rPr>
    </w:lvl>
    <w:lvl w:ilvl="3" w:tplc="40090001" w:tentative="1">
      <w:start w:val="1"/>
      <w:numFmt w:val="bullet"/>
      <w:lvlText w:val=""/>
      <w:lvlJc w:val="left"/>
      <w:pPr>
        <w:ind w:left="2880" w:hanging="360"/>
      </w:pPr>
      <w:rPr>
        <w:rFonts w:hint="default" w:ascii="Symbol" w:hAnsi="Symbol"/>
      </w:rPr>
    </w:lvl>
    <w:lvl w:ilvl="4" w:tplc="40090003" w:tentative="1">
      <w:start w:val="1"/>
      <w:numFmt w:val="bullet"/>
      <w:lvlText w:val="o"/>
      <w:lvlJc w:val="left"/>
      <w:pPr>
        <w:ind w:left="3600" w:hanging="360"/>
      </w:pPr>
      <w:rPr>
        <w:rFonts w:hint="default" w:ascii="Courier New" w:hAnsi="Courier New" w:cs="Courier New"/>
      </w:rPr>
    </w:lvl>
    <w:lvl w:ilvl="5" w:tplc="40090005" w:tentative="1">
      <w:start w:val="1"/>
      <w:numFmt w:val="bullet"/>
      <w:lvlText w:val=""/>
      <w:lvlJc w:val="left"/>
      <w:pPr>
        <w:ind w:left="4320" w:hanging="360"/>
      </w:pPr>
      <w:rPr>
        <w:rFonts w:hint="default" w:ascii="Wingdings" w:hAnsi="Wingdings"/>
      </w:rPr>
    </w:lvl>
    <w:lvl w:ilvl="6" w:tplc="40090001" w:tentative="1">
      <w:start w:val="1"/>
      <w:numFmt w:val="bullet"/>
      <w:lvlText w:val=""/>
      <w:lvlJc w:val="left"/>
      <w:pPr>
        <w:ind w:left="5040" w:hanging="360"/>
      </w:pPr>
      <w:rPr>
        <w:rFonts w:hint="default" w:ascii="Symbol" w:hAnsi="Symbol"/>
      </w:rPr>
    </w:lvl>
    <w:lvl w:ilvl="7" w:tplc="40090003" w:tentative="1">
      <w:start w:val="1"/>
      <w:numFmt w:val="bullet"/>
      <w:lvlText w:val="o"/>
      <w:lvlJc w:val="left"/>
      <w:pPr>
        <w:ind w:left="5760" w:hanging="360"/>
      </w:pPr>
      <w:rPr>
        <w:rFonts w:hint="default" w:ascii="Courier New" w:hAnsi="Courier New" w:cs="Courier New"/>
      </w:rPr>
    </w:lvl>
    <w:lvl w:ilvl="8" w:tplc="40090005" w:tentative="1">
      <w:start w:val="1"/>
      <w:numFmt w:val="bullet"/>
      <w:lvlText w:val=""/>
      <w:lvlJc w:val="left"/>
      <w:pPr>
        <w:ind w:left="6480" w:hanging="360"/>
      </w:pPr>
      <w:rPr>
        <w:rFonts w:hint="default" w:ascii="Wingdings" w:hAnsi="Wingdings"/>
      </w:rPr>
    </w:lvl>
  </w:abstractNum>
  <w:abstractNum w:abstractNumId="11" w15:restartNumberingAfterBreak="0">
    <w:nsid w:val="422543F2"/>
    <w:multiLevelType w:val="hybridMultilevel"/>
    <w:tmpl w:val="A67C857A"/>
    <w:lvl w:ilvl="0" w:tplc="40090003">
      <w:start w:val="1"/>
      <w:numFmt w:val="bullet"/>
      <w:lvlText w:val="o"/>
      <w:lvlJc w:val="left"/>
      <w:pPr>
        <w:ind w:left="720" w:hanging="360"/>
      </w:pPr>
      <w:rPr>
        <w:rFonts w:hint="default" w:ascii="Courier New" w:hAnsi="Courier New" w:cs="Courier New"/>
      </w:rPr>
    </w:lvl>
    <w:lvl w:ilvl="1" w:tplc="40090003" w:tentative="1">
      <w:start w:val="1"/>
      <w:numFmt w:val="bullet"/>
      <w:lvlText w:val="o"/>
      <w:lvlJc w:val="left"/>
      <w:pPr>
        <w:ind w:left="1440" w:hanging="360"/>
      </w:pPr>
      <w:rPr>
        <w:rFonts w:hint="default" w:ascii="Courier New" w:hAnsi="Courier New" w:cs="Courier New"/>
      </w:rPr>
    </w:lvl>
    <w:lvl w:ilvl="2" w:tplc="40090005" w:tentative="1">
      <w:start w:val="1"/>
      <w:numFmt w:val="bullet"/>
      <w:lvlText w:val=""/>
      <w:lvlJc w:val="left"/>
      <w:pPr>
        <w:ind w:left="2160" w:hanging="360"/>
      </w:pPr>
      <w:rPr>
        <w:rFonts w:hint="default" w:ascii="Wingdings" w:hAnsi="Wingdings"/>
      </w:rPr>
    </w:lvl>
    <w:lvl w:ilvl="3" w:tplc="40090001" w:tentative="1">
      <w:start w:val="1"/>
      <w:numFmt w:val="bullet"/>
      <w:lvlText w:val=""/>
      <w:lvlJc w:val="left"/>
      <w:pPr>
        <w:ind w:left="2880" w:hanging="360"/>
      </w:pPr>
      <w:rPr>
        <w:rFonts w:hint="default" w:ascii="Symbol" w:hAnsi="Symbol"/>
      </w:rPr>
    </w:lvl>
    <w:lvl w:ilvl="4" w:tplc="40090003" w:tentative="1">
      <w:start w:val="1"/>
      <w:numFmt w:val="bullet"/>
      <w:lvlText w:val="o"/>
      <w:lvlJc w:val="left"/>
      <w:pPr>
        <w:ind w:left="3600" w:hanging="360"/>
      </w:pPr>
      <w:rPr>
        <w:rFonts w:hint="default" w:ascii="Courier New" w:hAnsi="Courier New" w:cs="Courier New"/>
      </w:rPr>
    </w:lvl>
    <w:lvl w:ilvl="5" w:tplc="40090005" w:tentative="1">
      <w:start w:val="1"/>
      <w:numFmt w:val="bullet"/>
      <w:lvlText w:val=""/>
      <w:lvlJc w:val="left"/>
      <w:pPr>
        <w:ind w:left="4320" w:hanging="360"/>
      </w:pPr>
      <w:rPr>
        <w:rFonts w:hint="default" w:ascii="Wingdings" w:hAnsi="Wingdings"/>
      </w:rPr>
    </w:lvl>
    <w:lvl w:ilvl="6" w:tplc="40090001" w:tentative="1">
      <w:start w:val="1"/>
      <w:numFmt w:val="bullet"/>
      <w:lvlText w:val=""/>
      <w:lvlJc w:val="left"/>
      <w:pPr>
        <w:ind w:left="5040" w:hanging="360"/>
      </w:pPr>
      <w:rPr>
        <w:rFonts w:hint="default" w:ascii="Symbol" w:hAnsi="Symbol"/>
      </w:rPr>
    </w:lvl>
    <w:lvl w:ilvl="7" w:tplc="40090003" w:tentative="1">
      <w:start w:val="1"/>
      <w:numFmt w:val="bullet"/>
      <w:lvlText w:val="o"/>
      <w:lvlJc w:val="left"/>
      <w:pPr>
        <w:ind w:left="5760" w:hanging="360"/>
      </w:pPr>
      <w:rPr>
        <w:rFonts w:hint="default" w:ascii="Courier New" w:hAnsi="Courier New" w:cs="Courier New"/>
      </w:rPr>
    </w:lvl>
    <w:lvl w:ilvl="8" w:tplc="40090005" w:tentative="1">
      <w:start w:val="1"/>
      <w:numFmt w:val="bullet"/>
      <w:lvlText w:val=""/>
      <w:lvlJc w:val="left"/>
      <w:pPr>
        <w:ind w:left="6480" w:hanging="360"/>
      </w:pPr>
      <w:rPr>
        <w:rFonts w:hint="default" w:ascii="Wingdings" w:hAnsi="Wingdings"/>
      </w:rPr>
    </w:lvl>
  </w:abstractNum>
  <w:abstractNum w:abstractNumId="12" w15:restartNumberingAfterBreak="0">
    <w:nsid w:val="4AAA161A"/>
    <w:multiLevelType w:val="hybridMultilevel"/>
    <w:tmpl w:val="11B46220"/>
    <w:lvl w:ilvl="0" w:tplc="40090001">
      <w:start w:val="1"/>
      <w:numFmt w:val="bullet"/>
      <w:lvlText w:val=""/>
      <w:lvlJc w:val="left"/>
      <w:pPr>
        <w:ind w:left="720" w:hanging="360"/>
      </w:pPr>
      <w:rPr>
        <w:rFonts w:hint="default" w:ascii="Symbol" w:hAnsi="Symbol"/>
      </w:rPr>
    </w:lvl>
    <w:lvl w:ilvl="1" w:tplc="40090003" w:tentative="1">
      <w:start w:val="1"/>
      <w:numFmt w:val="bullet"/>
      <w:lvlText w:val="o"/>
      <w:lvlJc w:val="left"/>
      <w:pPr>
        <w:ind w:left="1440" w:hanging="360"/>
      </w:pPr>
      <w:rPr>
        <w:rFonts w:hint="default" w:ascii="Courier New" w:hAnsi="Courier New" w:cs="Courier New"/>
      </w:rPr>
    </w:lvl>
    <w:lvl w:ilvl="2" w:tplc="40090005" w:tentative="1">
      <w:start w:val="1"/>
      <w:numFmt w:val="bullet"/>
      <w:lvlText w:val=""/>
      <w:lvlJc w:val="left"/>
      <w:pPr>
        <w:ind w:left="2160" w:hanging="360"/>
      </w:pPr>
      <w:rPr>
        <w:rFonts w:hint="default" w:ascii="Wingdings" w:hAnsi="Wingdings"/>
      </w:rPr>
    </w:lvl>
    <w:lvl w:ilvl="3" w:tplc="40090001" w:tentative="1">
      <w:start w:val="1"/>
      <w:numFmt w:val="bullet"/>
      <w:lvlText w:val=""/>
      <w:lvlJc w:val="left"/>
      <w:pPr>
        <w:ind w:left="2880" w:hanging="360"/>
      </w:pPr>
      <w:rPr>
        <w:rFonts w:hint="default" w:ascii="Symbol" w:hAnsi="Symbol"/>
      </w:rPr>
    </w:lvl>
    <w:lvl w:ilvl="4" w:tplc="40090003" w:tentative="1">
      <w:start w:val="1"/>
      <w:numFmt w:val="bullet"/>
      <w:lvlText w:val="o"/>
      <w:lvlJc w:val="left"/>
      <w:pPr>
        <w:ind w:left="3600" w:hanging="360"/>
      </w:pPr>
      <w:rPr>
        <w:rFonts w:hint="default" w:ascii="Courier New" w:hAnsi="Courier New" w:cs="Courier New"/>
      </w:rPr>
    </w:lvl>
    <w:lvl w:ilvl="5" w:tplc="40090005" w:tentative="1">
      <w:start w:val="1"/>
      <w:numFmt w:val="bullet"/>
      <w:lvlText w:val=""/>
      <w:lvlJc w:val="left"/>
      <w:pPr>
        <w:ind w:left="4320" w:hanging="360"/>
      </w:pPr>
      <w:rPr>
        <w:rFonts w:hint="default" w:ascii="Wingdings" w:hAnsi="Wingdings"/>
      </w:rPr>
    </w:lvl>
    <w:lvl w:ilvl="6" w:tplc="40090001" w:tentative="1">
      <w:start w:val="1"/>
      <w:numFmt w:val="bullet"/>
      <w:lvlText w:val=""/>
      <w:lvlJc w:val="left"/>
      <w:pPr>
        <w:ind w:left="5040" w:hanging="360"/>
      </w:pPr>
      <w:rPr>
        <w:rFonts w:hint="default" w:ascii="Symbol" w:hAnsi="Symbol"/>
      </w:rPr>
    </w:lvl>
    <w:lvl w:ilvl="7" w:tplc="40090003" w:tentative="1">
      <w:start w:val="1"/>
      <w:numFmt w:val="bullet"/>
      <w:lvlText w:val="o"/>
      <w:lvlJc w:val="left"/>
      <w:pPr>
        <w:ind w:left="5760" w:hanging="360"/>
      </w:pPr>
      <w:rPr>
        <w:rFonts w:hint="default" w:ascii="Courier New" w:hAnsi="Courier New" w:cs="Courier New"/>
      </w:rPr>
    </w:lvl>
    <w:lvl w:ilvl="8" w:tplc="40090005" w:tentative="1">
      <w:start w:val="1"/>
      <w:numFmt w:val="bullet"/>
      <w:lvlText w:val=""/>
      <w:lvlJc w:val="left"/>
      <w:pPr>
        <w:ind w:left="6480" w:hanging="360"/>
      </w:pPr>
      <w:rPr>
        <w:rFonts w:hint="default" w:ascii="Wingdings" w:hAnsi="Wingdings"/>
      </w:rPr>
    </w:lvl>
  </w:abstractNum>
  <w:abstractNum w:abstractNumId="13" w15:restartNumberingAfterBreak="0">
    <w:nsid w:val="51445C6E"/>
    <w:multiLevelType w:val="hybridMultilevel"/>
    <w:tmpl w:val="7B086BA8"/>
    <w:lvl w:ilvl="0" w:tplc="40090003">
      <w:start w:val="1"/>
      <w:numFmt w:val="bullet"/>
      <w:lvlText w:val="o"/>
      <w:lvlJc w:val="left"/>
      <w:pPr>
        <w:ind w:left="360" w:hanging="360"/>
      </w:pPr>
      <w:rPr>
        <w:rFonts w:hint="default" w:ascii="Courier New" w:hAnsi="Courier New" w:cs="Courier New"/>
      </w:rPr>
    </w:lvl>
    <w:lvl w:ilvl="1" w:tplc="04090003" w:tentative="1">
      <w:start w:val="1"/>
      <w:numFmt w:val="bullet"/>
      <w:lvlText w:val="o"/>
      <w:lvlJc w:val="left"/>
      <w:pPr>
        <w:ind w:left="1080" w:hanging="360"/>
      </w:pPr>
      <w:rPr>
        <w:rFonts w:hint="default" w:ascii="Courier New" w:hAnsi="Courier New" w:cs="Courier New"/>
      </w:rPr>
    </w:lvl>
    <w:lvl w:ilvl="2" w:tplc="04090005" w:tentative="1">
      <w:start w:val="1"/>
      <w:numFmt w:val="bullet"/>
      <w:lvlText w:val=""/>
      <w:lvlJc w:val="left"/>
      <w:pPr>
        <w:ind w:left="1800" w:hanging="360"/>
      </w:pPr>
      <w:rPr>
        <w:rFonts w:hint="default" w:ascii="Wingdings" w:hAnsi="Wingdings"/>
      </w:rPr>
    </w:lvl>
    <w:lvl w:ilvl="3" w:tplc="04090001" w:tentative="1">
      <w:start w:val="1"/>
      <w:numFmt w:val="bullet"/>
      <w:lvlText w:val=""/>
      <w:lvlJc w:val="left"/>
      <w:pPr>
        <w:ind w:left="2520" w:hanging="360"/>
      </w:pPr>
      <w:rPr>
        <w:rFonts w:hint="default" w:ascii="Symbol" w:hAnsi="Symbol"/>
      </w:rPr>
    </w:lvl>
    <w:lvl w:ilvl="4" w:tplc="04090003" w:tentative="1">
      <w:start w:val="1"/>
      <w:numFmt w:val="bullet"/>
      <w:lvlText w:val="o"/>
      <w:lvlJc w:val="left"/>
      <w:pPr>
        <w:ind w:left="3240" w:hanging="360"/>
      </w:pPr>
      <w:rPr>
        <w:rFonts w:hint="default" w:ascii="Courier New" w:hAnsi="Courier New" w:cs="Courier New"/>
      </w:rPr>
    </w:lvl>
    <w:lvl w:ilvl="5" w:tplc="04090005" w:tentative="1">
      <w:start w:val="1"/>
      <w:numFmt w:val="bullet"/>
      <w:lvlText w:val=""/>
      <w:lvlJc w:val="left"/>
      <w:pPr>
        <w:ind w:left="3960" w:hanging="360"/>
      </w:pPr>
      <w:rPr>
        <w:rFonts w:hint="default" w:ascii="Wingdings" w:hAnsi="Wingdings"/>
      </w:rPr>
    </w:lvl>
    <w:lvl w:ilvl="6" w:tplc="04090001" w:tentative="1">
      <w:start w:val="1"/>
      <w:numFmt w:val="bullet"/>
      <w:lvlText w:val=""/>
      <w:lvlJc w:val="left"/>
      <w:pPr>
        <w:ind w:left="4680" w:hanging="360"/>
      </w:pPr>
      <w:rPr>
        <w:rFonts w:hint="default" w:ascii="Symbol" w:hAnsi="Symbol"/>
      </w:rPr>
    </w:lvl>
    <w:lvl w:ilvl="7" w:tplc="04090003" w:tentative="1">
      <w:start w:val="1"/>
      <w:numFmt w:val="bullet"/>
      <w:lvlText w:val="o"/>
      <w:lvlJc w:val="left"/>
      <w:pPr>
        <w:ind w:left="5400" w:hanging="360"/>
      </w:pPr>
      <w:rPr>
        <w:rFonts w:hint="default" w:ascii="Courier New" w:hAnsi="Courier New" w:cs="Courier New"/>
      </w:rPr>
    </w:lvl>
    <w:lvl w:ilvl="8" w:tplc="04090005" w:tentative="1">
      <w:start w:val="1"/>
      <w:numFmt w:val="bullet"/>
      <w:lvlText w:val=""/>
      <w:lvlJc w:val="left"/>
      <w:pPr>
        <w:ind w:left="6120" w:hanging="360"/>
      </w:pPr>
      <w:rPr>
        <w:rFonts w:hint="default" w:ascii="Wingdings" w:hAnsi="Wingdings"/>
      </w:rPr>
    </w:lvl>
  </w:abstractNum>
  <w:abstractNum w:abstractNumId="14" w15:restartNumberingAfterBreak="0">
    <w:nsid w:val="59C222F7"/>
    <w:multiLevelType w:val="hybridMultilevel"/>
    <w:tmpl w:val="4C280CD6"/>
    <w:lvl w:ilvl="0" w:tplc="40090003">
      <w:start w:val="1"/>
      <w:numFmt w:val="bullet"/>
      <w:lvlText w:val="o"/>
      <w:lvlJc w:val="left"/>
      <w:pPr>
        <w:ind w:left="720" w:hanging="360"/>
      </w:pPr>
      <w:rPr>
        <w:rFonts w:hint="default" w:ascii="Courier New" w:hAnsi="Courier New" w:cs="Courier New"/>
      </w:rPr>
    </w:lvl>
    <w:lvl w:ilvl="1" w:tplc="40090003" w:tentative="1">
      <w:start w:val="1"/>
      <w:numFmt w:val="bullet"/>
      <w:lvlText w:val="o"/>
      <w:lvlJc w:val="left"/>
      <w:pPr>
        <w:ind w:left="1440" w:hanging="360"/>
      </w:pPr>
      <w:rPr>
        <w:rFonts w:hint="default" w:ascii="Courier New" w:hAnsi="Courier New" w:cs="Courier New"/>
      </w:rPr>
    </w:lvl>
    <w:lvl w:ilvl="2" w:tplc="40090005" w:tentative="1">
      <w:start w:val="1"/>
      <w:numFmt w:val="bullet"/>
      <w:lvlText w:val=""/>
      <w:lvlJc w:val="left"/>
      <w:pPr>
        <w:ind w:left="2160" w:hanging="360"/>
      </w:pPr>
      <w:rPr>
        <w:rFonts w:hint="default" w:ascii="Wingdings" w:hAnsi="Wingdings"/>
      </w:rPr>
    </w:lvl>
    <w:lvl w:ilvl="3" w:tplc="40090001" w:tentative="1">
      <w:start w:val="1"/>
      <w:numFmt w:val="bullet"/>
      <w:lvlText w:val=""/>
      <w:lvlJc w:val="left"/>
      <w:pPr>
        <w:ind w:left="2880" w:hanging="360"/>
      </w:pPr>
      <w:rPr>
        <w:rFonts w:hint="default" w:ascii="Symbol" w:hAnsi="Symbol"/>
      </w:rPr>
    </w:lvl>
    <w:lvl w:ilvl="4" w:tplc="40090003" w:tentative="1">
      <w:start w:val="1"/>
      <w:numFmt w:val="bullet"/>
      <w:lvlText w:val="o"/>
      <w:lvlJc w:val="left"/>
      <w:pPr>
        <w:ind w:left="3600" w:hanging="360"/>
      </w:pPr>
      <w:rPr>
        <w:rFonts w:hint="default" w:ascii="Courier New" w:hAnsi="Courier New" w:cs="Courier New"/>
      </w:rPr>
    </w:lvl>
    <w:lvl w:ilvl="5" w:tplc="40090005" w:tentative="1">
      <w:start w:val="1"/>
      <w:numFmt w:val="bullet"/>
      <w:lvlText w:val=""/>
      <w:lvlJc w:val="left"/>
      <w:pPr>
        <w:ind w:left="4320" w:hanging="360"/>
      </w:pPr>
      <w:rPr>
        <w:rFonts w:hint="default" w:ascii="Wingdings" w:hAnsi="Wingdings"/>
      </w:rPr>
    </w:lvl>
    <w:lvl w:ilvl="6" w:tplc="40090001" w:tentative="1">
      <w:start w:val="1"/>
      <w:numFmt w:val="bullet"/>
      <w:lvlText w:val=""/>
      <w:lvlJc w:val="left"/>
      <w:pPr>
        <w:ind w:left="5040" w:hanging="360"/>
      </w:pPr>
      <w:rPr>
        <w:rFonts w:hint="default" w:ascii="Symbol" w:hAnsi="Symbol"/>
      </w:rPr>
    </w:lvl>
    <w:lvl w:ilvl="7" w:tplc="40090003" w:tentative="1">
      <w:start w:val="1"/>
      <w:numFmt w:val="bullet"/>
      <w:lvlText w:val="o"/>
      <w:lvlJc w:val="left"/>
      <w:pPr>
        <w:ind w:left="5760" w:hanging="360"/>
      </w:pPr>
      <w:rPr>
        <w:rFonts w:hint="default" w:ascii="Courier New" w:hAnsi="Courier New" w:cs="Courier New"/>
      </w:rPr>
    </w:lvl>
    <w:lvl w:ilvl="8" w:tplc="40090005" w:tentative="1">
      <w:start w:val="1"/>
      <w:numFmt w:val="bullet"/>
      <w:lvlText w:val=""/>
      <w:lvlJc w:val="left"/>
      <w:pPr>
        <w:ind w:left="6480" w:hanging="360"/>
      </w:pPr>
      <w:rPr>
        <w:rFonts w:hint="default" w:ascii="Wingdings" w:hAnsi="Wingdings"/>
      </w:rPr>
    </w:lvl>
  </w:abstractNum>
  <w:abstractNum w:abstractNumId="15" w15:restartNumberingAfterBreak="0">
    <w:nsid w:val="5C421F7F"/>
    <w:multiLevelType w:val="hybridMultilevel"/>
    <w:tmpl w:val="037AB658"/>
    <w:lvl w:ilvl="0" w:tplc="40090001">
      <w:start w:val="1"/>
      <w:numFmt w:val="bullet"/>
      <w:lvlText w:val=""/>
      <w:lvlJc w:val="left"/>
      <w:pPr>
        <w:ind w:left="720" w:hanging="360"/>
      </w:pPr>
      <w:rPr>
        <w:rFonts w:hint="default" w:ascii="Symbol" w:hAnsi="Symbol"/>
      </w:rPr>
    </w:lvl>
    <w:lvl w:ilvl="1" w:tplc="40090003" w:tentative="1">
      <w:start w:val="1"/>
      <w:numFmt w:val="bullet"/>
      <w:lvlText w:val="o"/>
      <w:lvlJc w:val="left"/>
      <w:pPr>
        <w:ind w:left="1440" w:hanging="360"/>
      </w:pPr>
      <w:rPr>
        <w:rFonts w:hint="default" w:ascii="Courier New" w:hAnsi="Courier New" w:cs="Courier New"/>
      </w:rPr>
    </w:lvl>
    <w:lvl w:ilvl="2" w:tplc="40090005" w:tentative="1">
      <w:start w:val="1"/>
      <w:numFmt w:val="bullet"/>
      <w:lvlText w:val=""/>
      <w:lvlJc w:val="left"/>
      <w:pPr>
        <w:ind w:left="2160" w:hanging="360"/>
      </w:pPr>
      <w:rPr>
        <w:rFonts w:hint="default" w:ascii="Wingdings" w:hAnsi="Wingdings"/>
      </w:rPr>
    </w:lvl>
    <w:lvl w:ilvl="3" w:tplc="40090001" w:tentative="1">
      <w:start w:val="1"/>
      <w:numFmt w:val="bullet"/>
      <w:lvlText w:val=""/>
      <w:lvlJc w:val="left"/>
      <w:pPr>
        <w:ind w:left="2880" w:hanging="360"/>
      </w:pPr>
      <w:rPr>
        <w:rFonts w:hint="default" w:ascii="Symbol" w:hAnsi="Symbol"/>
      </w:rPr>
    </w:lvl>
    <w:lvl w:ilvl="4" w:tplc="40090003" w:tentative="1">
      <w:start w:val="1"/>
      <w:numFmt w:val="bullet"/>
      <w:lvlText w:val="o"/>
      <w:lvlJc w:val="left"/>
      <w:pPr>
        <w:ind w:left="3600" w:hanging="360"/>
      </w:pPr>
      <w:rPr>
        <w:rFonts w:hint="default" w:ascii="Courier New" w:hAnsi="Courier New" w:cs="Courier New"/>
      </w:rPr>
    </w:lvl>
    <w:lvl w:ilvl="5" w:tplc="40090005" w:tentative="1">
      <w:start w:val="1"/>
      <w:numFmt w:val="bullet"/>
      <w:lvlText w:val=""/>
      <w:lvlJc w:val="left"/>
      <w:pPr>
        <w:ind w:left="4320" w:hanging="360"/>
      </w:pPr>
      <w:rPr>
        <w:rFonts w:hint="default" w:ascii="Wingdings" w:hAnsi="Wingdings"/>
      </w:rPr>
    </w:lvl>
    <w:lvl w:ilvl="6" w:tplc="40090001" w:tentative="1">
      <w:start w:val="1"/>
      <w:numFmt w:val="bullet"/>
      <w:lvlText w:val=""/>
      <w:lvlJc w:val="left"/>
      <w:pPr>
        <w:ind w:left="5040" w:hanging="360"/>
      </w:pPr>
      <w:rPr>
        <w:rFonts w:hint="default" w:ascii="Symbol" w:hAnsi="Symbol"/>
      </w:rPr>
    </w:lvl>
    <w:lvl w:ilvl="7" w:tplc="40090003" w:tentative="1">
      <w:start w:val="1"/>
      <w:numFmt w:val="bullet"/>
      <w:lvlText w:val="o"/>
      <w:lvlJc w:val="left"/>
      <w:pPr>
        <w:ind w:left="5760" w:hanging="360"/>
      </w:pPr>
      <w:rPr>
        <w:rFonts w:hint="default" w:ascii="Courier New" w:hAnsi="Courier New" w:cs="Courier New"/>
      </w:rPr>
    </w:lvl>
    <w:lvl w:ilvl="8" w:tplc="40090005" w:tentative="1">
      <w:start w:val="1"/>
      <w:numFmt w:val="bullet"/>
      <w:lvlText w:val=""/>
      <w:lvlJc w:val="left"/>
      <w:pPr>
        <w:ind w:left="6480" w:hanging="360"/>
      </w:pPr>
      <w:rPr>
        <w:rFonts w:hint="default" w:ascii="Wingdings" w:hAnsi="Wingdings"/>
      </w:rPr>
    </w:lvl>
  </w:abstractNum>
  <w:abstractNum w:abstractNumId="16" w15:restartNumberingAfterBreak="0">
    <w:nsid w:val="649F04CF"/>
    <w:multiLevelType w:val="hybridMultilevel"/>
    <w:tmpl w:val="6C0A55BC"/>
    <w:lvl w:ilvl="0" w:tplc="04090001">
      <w:start w:val="1"/>
      <w:numFmt w:val="bullet"/>
      <w:lvlText w:val=""/>
      <w:lvlJc w:val="left"/>
      <w:pPr>
        <w:ind w:left="1531" w:hanging="360"/>
      </w:pPr>
      <w:rPr>
        <w:rFonts w:hint="default" w:ascii="Symbol" w:hAnsi="Symbol"/>
      </w:rPr>
    </w:lvl>
    <w:lvl w:ilvl="1" w:tplc="04090003" w:tentative="1">
      <w:start w:val="1"/>
      <w:numFmt w:val="bullet"/>
      <w:lvlText w:val="o"/>
      <w:lvlJc w:val="left"/>
      <w:pPr>
        <w:ind w:left="2251" w:hanging="360"/>
      </w:pPr>
      <w:rPr>
        <w:rFonts w:hint="default" w:ascii="Courier New" w:hAnsi="Courier New" w:cs="Courier New"/>
      </w:rPr>
    </w:lvl>
    <w:lvl w:ilvl="2" w:tplc="04090005" w:tentative="1">
      <w:start w:val="1"/>
      <w:numFmt w:val="bullet"/>
      <w:lvlText w:val=""/>
      <w:lvlJc w:val="left"/>
      <w:pPr>
        <w:ind w:left="2971" w:hanging="360"/>
      </w:pPr>
      <w:rPr>
        <w:rFonts w:hint="default" w:ascii="Wingdings" w:hAnsi="Wingdings"/>
      </w:rPr>
    </w:lvl>
    <w:lvl w:ilvl="3" w:tplc="04090001" w:tentative="1">
      <w:start w:val="1"/>
      <w:numFmt w:val="bullet"/>
      <w:lvlText w:val=""/>
      <w:lvlJc w:val="left"/>
      <w:pPr>
        <w:ind w:left="3691" w:hanging="360"/>
      </w:pPr>
      <w:rPr>
        <w:rFonts w:hint="default" w:ascii="Symbol" w:hAnsi="Symbol"/>
      </w:rPr>
    </w:lvl>
    <w:lvl w:ilvl="4" w:tplc="04090003" w:tentative="1">
      <w:start w:val="1"/>
      <w:numFmt w:val="bullet"/>
      <w:lvlText w:val="o"/>
      <w:lvlJc w:val="left"/>
      <w:pPr>
        <w:ind w:left="4411" w:hanging="360"/>
      </w:pPr>
      <w:rPr>
        <w:rFonts w:hint="default" w:ascii="Courier New" w:hAnsi="Courier New" w:cs="Courier New"/>
      </w:rPr>
    </w:lvl>
    <w:lvl w:ilvl="5" w:tplc="04090005" w:tentative="1">
      <w:start w:val="1"/>
      <w:numFmt w:val="bullet"/>
      <w:lvlText w:val=""/>
      <w:lvlJc w:val="left"/>
      <w:pPr>
        <w:ind w:left="5131" w:hanging="360"/>
      </w:pPr>
      <w:rPr>
        <w:rFonts w:hint="default" w:ascii="Wingdings" w:hAnsi="Wingdings"/>
      </w:rPr>
    </w:lvl>
    <w:lvl w:ilvl="6" w:tplc="04090001" w:tentative="1">
      <w:start w:val="1"/>
      <w:numFmt w:val="bullet"/>
      <w:lvlText w:val=""/>
      <w:lvlJc w:val="left"/>
      <w:pPr>
        <w:ind w:left="5851" w:hanging="360"/>
      </w:pPr>
      <w:rPr>
        <w:rFonts w:hint="default" w:ascii="Symbol" w:hAnsi="Symbol"/>
      </w:rPr>
    </w:lvl>
    <w:lvl w:ilvl="7" w:tplc="04090003" w:tentative="1">
      <w:start w:val="1"/>
      <w:numFmt w:val="bullet"/>
      <w:lvlText w:val="o"/>
      <w:lvlJc w:val="left"/>
      <w:pPr>
        <w:ind w:left="6571" w:hanging="360"/>
      </w:pPr>
      <w:rPr>
        <w:rFonts w:hint="default" w:ascii="Courier New" w:hAnsi="Courier New" w:cs="Courier New"/>
      </w:rPr>
    </w:lvl>
    <w:lvl w:ilvl="8" w:tplc="04090005" w:tentative="1">
      <w:start w:val="1"/>
      <w:numFmt w:val="bullet"/>
      <w:lvlText w:val=""/>
      <w:lvlJc w:val="left"/>
      <w:pPr>
        <w:ind w:left="7291" w:hanging="360"/>
      </w:pPr>
      <w:rPr>
        <w:rFonts w:hint="default" w:ascii="Wingdings" w:hAnsi="Wingdings"/>
      </w:rPr>
    </w:lvl>
  </w:abstractNum>
  <w:abstractNum w:abstractNumId="17" w15:restartNumberingAfterBreak="0">
    <w:nsid w:val="68560009"/>
    <w:multiLevelType w:val="multilevel"/>
    <w:tmpl w:val="F2960242"/>
    <w:lvl w:ilvl="0">
      <w:start w:val="1"/>
      <w:numFmt w:val="bullet"/>
      <w:lvlText w:val=""/>
      <w:lvlJc w:val="left"/>
      <w:pPr>
        <w:tabs>
          <w:tab w:val="num" w:pos="720"/>
        </w:tabs>
        <w:ind w:left="720" w:hanging="360"/>
      </w:pPr>
      <w:rPr>
        <w:rFonts w:ascii="Symbol" w:hAnsi="Symbol" w:cs="Symbol"/>
        <w:sz w:val="20"/>
      </w:rPr>
    </w:lvl>
    <w:lvl w:ilvl="1">
      <w:start w:val="1"/>
      <w:numFmt w:val="bullet"/>
      <w:lvlText w:val=""/>
      <w:lvlJc w:val="left"/>
      <w:pPr>
        <w:tabs>
          <w:tab w:val="num" w:pos="1440"/>
        </w:tabs>
        <w:ind w:left="1440" w:hanging="360"/>
      </w:pPr>
      <w:rPr>
        <w:rFonts w:hint="default" w:ascii="Wingdings" w:hAnsi="Wingdings"/>
        <w:sz w:val="20"/>
      </w:rPr>
    </w:lvl>
    <w:lvl w:ilvl="2">
      <w:start w:val="1"/>
      <w:numFmt w:val="bullet"/>
      <w:lvlText w:val=""/>
      <w:lvlJc w:val="left"/>
      <w:pPr>
        <w:tabs>
          <w:tab w:val="num" w:pos="2160"/>
        </w:tabs>
        <w:ind w:left="2160" w:hanging="360"/>
      </w:pPr>
      <w:rPr>
        <w:rFonts w:ascii="Wingdings" w:hAnsi="Wingdings" w:cs="Wingdings"/>
        <w:sz w:val="20"/>
      </w:rPr>
    </w:lvl>
    <w:lvl w:ilvl="3">
      <w:start w:val="1"/>
      <w:numFmt w:val="bullet"/>
      <w:lvlText w:val=""/>
      <w:lvlJc w:val="left"/>
      <w:pPr>
        <w:tabs>
          <w:tab w:val="num" w:pos="2880"/>
        </w:tabs>
        <w:ind w:left="2880" w:hanging="360"/>
      </w:pPr>
      <w:rPr>
        <w:rFonts w:ascii="Wingdings" w:hAnsi="Wingdings" w:cs="Wingdings"/>
        <w:sz w:val="20"/>
      </w:rPr>
    </w:lvl>
    <w:lvl w:ilvl="4">
      <w:start w:val="1"/>
      <w:numFmt w:val="bullet"/>
      <w:lvlText w:val=""/>
      <w:lvlJc w:val="left"/>
      <w:pPr>
        <w:tabs>
          <w:tab w:val="num" w:pos="3600"/>
        </w:tabs>
        <w:ind w:left="3600" w:hanging="360"/>
      </w:pPr>
      <w:rPr>
        <w:rFonts w:ascii="Wingdings" w:hAnsi="Wingdings" w:cs="Wingdings"/>
        <w:sz w:val="20"/>
      </w:rPr>
    </w:lvl>
    <w:lvl w:ilvl="5">
      <w:start w:val="1"/>
      <w:numFmt w:val="bullet"/>
      <w:lvlText w:val=""/>
      <w:lvlJc w:val="left"/>
      <w:pPr>
        <w:tabs>
          <w:tab w:val="num" w:pos="4320"/>
        </w:tabs>
        <w:ind w:left="4320" w:hanging="360"/>
      </w:pPr>
      <w:rPr>
        <w:rFonts w:ascii="Wingdings" w:hAnsi="Wingdings" w:cs="Wingdings"/>
        <w:sz w:val="20"/>
      </w:rPr>
    </w:lvl>
    <w:lvl w:ilvl="6">
      <w:start w:val="1"/>
      <w:numFmt w:val="bullet"/>
      <w:lvlText w:val=""/>
      <w:lvlJc w:val="left"/>
      <w:pPr>
        <w:tabs>
          <w:tab w:val="num" w:pos="5040"/>
        </w:tabs>
        <w:ind w:left="5040" w:hanging="360"/>
      </w:pPr>
      <w:rPr>
        <w:rFonts w:ascii="Wingdings" w:hAnsi="Wingdings" w:cs="Wingdings"/>
        <w:sz w:val="20"/>
      </w:rPr>
    </w:lvl>
    <w:lvl w:ilvl="7">
      <w:start w:val="1"/>
      <w:numFmt w:val="bullet"/>
      <w:lvlText w:val=""/>
      <w:lvlJc w:val="left"/>
      <w:pPr>
        <w:tabs>
          <w:tab w:val="num" w:pos="5760"/>
        </w:tabs>
        <w:ind w:left="5760" w:hanging="360"/>
      </w:pPr>
      <w:rPr>
        <w:rFonts w:ascii="Wingdings" w:hAnsi="Wingdings" w:cs="Wingdings"/>
        <w:sz w:val="20"/>
      </w:rPr>
    </w:lvl>
    <w:lvl w:ilvl="8">
      <w:start w:val="1"/>
      <w:numFmt w:val="bullet"/>
      <w:lvlText w:val=""/>
      <w:lvlJc w:val="left"/>
      <w:pPr>
        <w:tabs>
          <w:tab w:val="num" w:pos="6480"/>
        </w:tabs>
        <w:ind w:left="6480" w:hanging="360"/>
      </w:pPr>
      <w:rPr>
        <w:rFonts w:ascii="Wingdings" w:hAnsi="Wingdings" w:cs="Wingdings"/>
        <w:sz w:val="20"/>
      </w:rPr>
    </w:lvl>
  </w:abstractNum>
  <w:abstractNum w:abstractNumId="18" w15:restartNumberingAfterBreak="0">
    <w:nsid w:val="72351B45"/>
    <w:multiLevelType w:val="hybridMultilevel"/>
    <w:tmpl w:val="CDBC5D7C"/>
    <w:lvl w:ilvl="0" w:tplc="40090001">
      <w:start w:val="1"/>
      <w:numFmt w:val="bullet"/>
      <w:lvlText w:val=""/>
      <w:lvlJc w:val="left"/>
      <w:pPr>
        <w:ind w:left="360" w:hanging="360"/>
      </w:pPr>
      <w:rPr>
        <w:rFonts w:hint="default" w:ascii="Symbol" w:hAnsi="Symbol"/>
      </w:rPr>
    </w:lvl>
    <w:lvl w:ilvl="1" w:tplc="40090003" w:tentative="1">
      <w:start w:val="1"/>
      <w:numFmt w:val="bullet"/>
      <w:lvlText w:val="o"/>
      <w:lvlJc w:val="left"/>
      <w:pPr>
        <w:ind w:left="1080" w:hanging="360"/>
      </w:pPr>
      <w:rPr>
        <w:rFonts w:hint="default" w:ascii="Courier New" w:hAnsi="Courier New" w:cs="Courier New"/>
      </w:rPr>
    </w:lvl>
    <w:lvl w:ilvl="2" w:tplc="40090005" w:tentative="1">
      <w:start w:val="1"/>
      <w:numFmt w:val="bullet"/>
      <w:lvlText w:val=""/>
      <w:lvlJc w:val="left"/>
      <w:pPr>
        <w:ind w:left="1800" w:hanging="360"/>
      </w:pPr>
      <w:rPr>
        <w:rFonts w:hint="default" w:ascii="Wingdings" w:hAnsi="Wingdings"/>
      </w:rPr>
    </w:lvl>
    <w:lvl w:ilvl="3" w:tplc="40090001" w:tentative="1">
      <w:start w:val="1"/>
      <w:numFmt w:val="bullet"/>
      <w:lvlText w:val=""/>
      <w:lvlJc w:val="left"/>
      <w:pPr>
        <w:ind w:left="2520" w:hanging="360"/>
      </w:pPr>
      <w:rPr>
        <w:rFonts w:hint="default" w:ascii="Symbol" w:hAnsi="Symbol"/>
      </w:rPr>
    </w:lvl>
    <w:lvl w:ilvl="4" w:tplc="40090003" w:tentative="1">
      <w:start w:val="1"/>
      <w:numFmt w:val="bullet"/>
      <w:lvlText w:val="o"/>
      <w:lvlJc w:val="left"/>
      <w:pPr>
        <w:ind w:left="3240" w:hanging="360"/>
      </w:pPr>
      <w:rPr>
        <w:rFonts w:hint="default" w:ascii="Courier New" w:hAnsi="Courier New" w:cs="Courier New"/>
      </w:rPr>
    </w:lvl>
    <w:lvl w:ilvl="5" w:tplc="40090005" w:tentative="1">
      <w:start w:val="1"/>
      <w:numFmt w:val="bullet"/>
      <w:lvlText w:val=""/>
      <w:lvlJc w:val="left"/>
      <w:pPr>
        <w:ind w:left="3960" w:hanging="360"/>
      </w:pPr>
      <w:rPr>
        <w:rFonts w:hint="default" w:ascii="Wingdings" w:hAnsi="Wingdings"/>
      </w:rPr>
    </w:lvl>
    <w:lvl w:ilvl="6" w:tplc="40090001" w:tentative="1">
      <w:start w:val="1"/>
      <w:numFmt w:val="bullet"/>
      <w:lvlText w:val=""/>
      <w:lvlJc w:val="left"/>
      <w:pPr>
        <w:ind w:left="4680" w:hanging="360"/>
      </w:pPr>
      <w:rPr>
        <w:rFonts w:hint="default" w:ascii="Symbol" w:hAnsi="Symbol"/>
      </w:rPr>
    </w:lvl>
    <w:lvl w:ilvl="7" w:tplc="40090003" w:tentative="1">
      <w:start w:val="1"/>
      <w:numFmt w:val="bullet"/>
      <w:lvlText w:val="o"/>
      <w:lvlJc w:val="left"/>
      <w:pPr>
        <w:ind w:left="5400" w:hanging="360"/>
      </w:pPr>
      <w:rPr>
        <w:rFonts w:hint="default" w:ascii="Courier New" w:hAnsi="Courier New" w:cs="Courier New"/>
      </w:rPr>
    </w:lvl>
    <w:lvl w:ilvl="8" w:tplc="40090005" w:tentative="1">
      <w:start w:val="1"/>
      <w:numFmt w:val="bullet"/>
      <w:lvlText w:val=""/>
      <w:lvlJc w:val="left"/>
      <w:pPr>
        <w:ind w:left="6120" w:hanging="360"/>
      </w:pPr>
      <w:rPr>
        <w:rFonts w:hint="default" w:ascii="Wingdings" w:hAnsi="Wingdings"/>
      </w:rPr>
    </w:lvl>
  </w:abstractNum>
  <w:abstractNum w:abstractNumId="19" w15:restartNumberingAfterBreak="0">
    <w:nsid w:val="784119B3"/>
    <w:multiLevelType w:val="hybridMultilevel"/>
    <w:tmpl w:val="276A4FCC"/>
    <w:lvl w:ilvl="0" w:tplc="04090001">
      <w:start w:val="1"/>
      <w:numFmt w:val="bullet"/>
      <w:lvlText w:val=""/>
      <w:lvlJc w:val="left"/>
      <w:pPr>
        <w:ind w:left="360" w:hanging="360"/>
      </w:pPr>
      <w:rPr>
        <w:rFonts w:hint="default" w:ascii="Symbol" w:hAnsi="Symbol"/>
      </w:rPr>
    </w:lvl>
    <w:lvl w:ilvl="1" w:tplc="04090003" w:tentative="1">
      <w:start w:val="1"/>
      <w:numFmt w:val="bullet"/>
      <w:lvlText w:val="o"/>
      <w:lvlJc w:val="left"/>
      <w:pPr>
        <w:ind w:left="1080" w:hanging="360"/>
      </w:pPr>
      <w:rPr>
        <w:rFonts w:hint="default" w:ascii="Courier New" w:hAnsi="Courier New" w:cs="Courier New"/>
      </w:rPr>
    </w:lvl>
    <w:lvl w:ilvl="2" w:tplc="04090005" w:tentative="1">
      <w:start w:val="1"/>
      <w:numFmt w:val="bullet"/>
      <w:lvlText w:val=""/>
      <w:lvlJc w:val="left"/>
      <w:pPr>
        <w:ind w:left="1800" w:hanging="360"/>
      </w:pPr>
      <w:rPr>
        <w:rFonts w:hint="default" w:ascii="Wingdings" w:hAnsi="Wingdings"/>
      </w:rPr>
    </w:lvl>
    <w:lvl w:ilvl="3" w:tplc="04090001" w:tentative="1">
      <w:start w:val="1"/>
      <w:numFmt w:val="bullet"/>
      <w:lvlText w:val=""/>
      <w:lvlJc w:val="left"/>
      <w:pPr>
        <w:ind w:left="2520" w:hanging="360"/>
      </w:pPr>
      <w:rPr>
        <w:rFonts w:hint="default" w:ascii="Symbol" w:hAnsi="Symbol"/>
      </w:rPr>
    </w:lvl>
    <w:lvl w:ilvl="4" w:tplc="04090003" w:tentative="1">
      <w:start w:val="1"/>
      <w:numFmt w:val="bullet"/>
      <w:lvlText w:val="o"/>
      <w:lvlJc w:val="left"/>
      <w:pPr>
        <w:ind w:left="3240" w:hanging="360"/>
      </w:pPr>
      <w:rPr>
        <w:rFonts w:hint="default" w:ascii="Courier New" w:hAnsi="Courier New" w:cs="Courier New"/>
      </w:rPr>
    </w:lvl>
    <w:lvl w:ilvl="5" w:tplc="04090005" w:tentative="1">
      <w:start w:val="1"/>
      <w:numFmt w:val="bullet"/>
      <w:lvlText w:val=""/>
      <w:lvlJc w:val="left"/>
      <w:pPr>
        <w:ind w:left="3960" w:hanging="360"/>
      </w:pPr>
      <w:rPr>
        <w:rFonts w:hint="default" w:ascii="Wingdings" w:hAnsi="Wingdings"/>
      </w:rPr>
    </w:lvl>
    <w:lvl w:ilvl="6" w:tplc="04090001" w:tentative="1">
      <w:start w:val="1"/>
      <w:numFmt w:val="bullet"/>
      <w:lvlText w:val=""/>
      <w:lvlJc w:val="left"/>
      <w:pPr>
        <w:ind w:left="4680" w:hanging="360"/>
      </w:pPr>
      <w:rPr>
        <w:rFonts w:hint="default" w:ascii="Symbol" w:hAnsi="Symbol"/>
      </w:rPr>
    </w:lvl>
    <w:lvl w:ilvl="7" w:tplc="04090003" w:tentative="1">
      <w:start w:val="1"/>
      <w:numFmt w:val="bullet"/>
      <w:lvlText w:val="o"/>
      <w:lvlJc w:val="left"/>
      <w:pPr>
        <w:ind w:left="5400" w:hanging="360"/>
      </w:pPr>
      <w:rPr>
        <w:rFonts w:hint="default" w:ascii="Courier New" w:hAnsi="Courier New" w:cs="Courier New"/>
      </w:rPr>
    </w:lvl>
    <w:lvl w:ilvl="8" w:tplc="04090005" w:tentative="1">
      <w:start w:val="1"/>
      <w:numFmt w:val="bullet"/>
      <w:lvlText w:val=""/>
      <w:lvlJc w:val="left"/>
      <w:pPr>
        <w:ind w:left="6120" w:hanging="360"/>
      </w:pPr>
      <w:rPr>
        <w:rFonts w:hint="default" w:ascii="Wingdings" w:hAnsi="Wingdings"/>
      </w:rPr>
    </w:lvl>
  </w:abstractNum>
  <w:abstractNum w:abstractNumId="20" w15:restartNumberingAfterBreak="0">
    <w:nsid w:val="7C330A47"/>
    <w:multiLevelType w:val="hybridMultilevel"/>
    <w:tmpl w:val="DAEE79B2"/>
    <w:lvl w:ilvl="0" w:tplc="04090001">
      <w:start w:val="1"/>
      <w:numFmt w:val="bullet"/>
      <w:lvlText w:val=""/>
      <w:lvlJc w:val="left"/>
      <w:pPr>
        <w:ind w:left="720" w:hanging="360"/>
      </w:pPr>
      <w:rPr>
        <w:rFonts w:hint="default" w:ascii="Symbol" w:hAnsi="Symbol"/>
      </w:rPr>
    </w:lvl>
    <w:lvl w:ilvl="1" w:tplc="04090003">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num w:numId="1" w16cid:durableId="1130629575">
    <w:abstractNumId w:val="5"/>
  </w:num>
  <w:num w:numId="2" w16cid:durableId="1131166941">
    <w:abstractNumId w:val="14"/>
  </w:num>
  <w:num w:numId="3" w16cid:durableId="1236209938">
    <w:abstractNumId w:val="2"/>
  </w:num>
  <w:num w:numId="4" w16cid:durableId="1256665670">
    <w:abstractNumId w:val="13"/>
  </w:num>
  <w:num w:numId="5" w16cid:durableId="1348366785">
    <w:abstractNumId w:val="15"/>
  </w:num>
  <w:num w:numId="6" w16cid:durableId="1356231164">
    <w:abstractNumId w:val="4"/>
  </w:num>
  <w:num w:numId="7" w16cid:durableId="1541169387">
    <w:abstractNumId w:val="3"/>
  </w:num>
  <w:num w:numId="8" w16cid:durableId="1603101925">
    <w:abstractNumId w:val="17"/>
  </w:num>
  <w:num w:numId="9" w16cid:durableId="1636714143">
    <w:abstractNumId w:val="8"/>
  </w:num>
  <w:num w:numId="10" w16cid:durableId="1989361107">
    <w:abstractNumId w:val="9"/>
  </w:num>
  <w:num w:numId="11" w16cid:durableId="200552947">
    <w:abstractNumId w:val="10"/>
  </w:num>
  <w:num w:numId="12" w16cid:durableId="2032993092">
    <w:abstractNumId w:val="1"/>
  </w:num>
  <w:num w:numId="13" w16cid:durableId="2061585940">
    <w:abstractNumId w:val="6"/>
  </w:num>
  <w:num w:numId="14" w16cid:durableId="22561495">
    <w:abstractNumId w:val="7"/>
  </w:num>
  <w:num w:numId="15" w16cid:durableId="364990017">
    <w:abstractNumId w:val="11"/>
  </w:num>
  <w:num w:numId="16" w16cid:durableId="409695578">
    <w:abstractNumId w:val="20"/>
  </w:num>
  <w:num w:numId="17" w16cid:durableId="487326319">
    <w:abstractNumId w:val="18"/>
  </w:num>
  <w:num w:numId="18" w16cid:durableId="503937391">
    <w:abstractNumId w:val="16"/>
  </w:num>
  <w:num w:numId="19" w16cid:durableId="539316429">
    <w:abstractNumId w:val="12"/>
  </w:num>
  <w:num w:numId="20" w16cid:durableId="611786126">
    <w:abstractNumId w:val="19"/>
  </w:num>
  <w:num w:numId="21" w16cid:durableId="70355863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stylePaneFormatFilter w:val="0000" w:allStyles="0" w:customStyles="0" w:latentStyles="0" w:stylesInUse="0" w:headingStyles="0" w:numberingStyles="0" w:tableStyles="0" w:directFormattingOnRuns="0" w:directFormattingOnParagraphs="0" w:directFormattingOnNumbering="0" w:directFormattingOnTables="0" w:clearFormatting="0" w:top3HeadingStyles="0" w:visibleStyles="0" w:alternateStyleNames="0"/>
  <w:trackRevisions w:val="false"/>
  <w:defaultTabStop w:val="720"/>
  <w:defaultTableStyle w:val="Normal"/>
  <w:drawingGridHorizontalSpacing w:val="0"/>
  <w:drawingGridVerticalSpacing w:val="0"/>
  <w:displayHorizontalDrawingGridEvery w:val="0"/>
  <w:displayVerticalDrawingGridEvery w:val="0"/>
  <w:doNotUseMarginsForDrawingGridOrigin/>
  <w:noPunctuationKerning/>
  <w:characterSpacingControl w:val="doNotCompress"/>
  <w:strictFirstAndLastChars/>
  <w:footnotePr>
    <w:footnote w:id="-1"/>
    <w:footnote w:id="0"/>
  </w:footnotePr>
  <w:endnotePr>
    <w:endnote w:id="-1"/>
    <w:endnote w:id="0"/>
  </w:endnotePr>
  <w:compat>
    <w:spaceForUL/>
    <w:balanceSingleByteDoubleByteWidth/>
    <w:doNotLeaveBackslashAlone/>
    <w:ulTrailSpace/>
    <w:adjustLineHeightInTabl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C50C9"/>
    <w:rsid w:val="00014ADE"/>
    <w:rsid w:val="000161F8"/>
    <w:rsid w:val="00016314"/>
    <w:rsid w:val="000304F4"/>
    <w:rsid w:val="00030737"/>
    <w:rsid w:val="00035E03"/>
    <w:rsid w:val="000641D5"/>
    <w:rsid w:val="00076018"/>
    <w:rsid w:val="000903A1"/>
    <w:rsid w:val="00094011"/>
    <w:rsid w:val="000A0FF9"/>
    <w:rsid w:val="000A6784"/>
    <w:rsid w:val="000C6BC7"/>
    <w:rsid w:val="000D17CA"/>
    <w:rsid w:val="000F1B54"/>
    <w:rsid w:val="000F3A1F"/>
    <w:rsid w:val="000F5AB3"/>
    <w:rsid w:val="000F6417"/>
    <w:rsid w:val="001057BA"/>
    <w:rsid w:val="00107AFE"/>
    <w:rsid w:val="00116C7D"/>
    <w:rsid w:val="0011725E"/>
    <w:rsid w:val="0013051F"/>
    <w:rsid w:val="001418F5"/>
    <w:rsid w:val="00142355"/>
    <w:rsid w:val="00174A39"/>
    <w:rsid w:val="0018326D"/>
    <w:rsid w:val="00187F99"/>
    <w:rsid w:val="001B3036"/>
    <w:rsid w:val="001C7838"/>
    <w:rsid w:val="001D1EE9"/>
    <w:rsid w:val="001D70AC"/>
    <w:rsid w:val="001E0FD7"/>
    <w:rsid w:val="00213456"/>
    <w:rsid w:val="00220E2E"/>
    <w:rsid w:val="002374F8"/>
    <w:rsid w:val="00237E7C"/>
    <w:rsid w:val="00253AE1"/>
    <w:rsid w:val="00255756"/>
    <w:rsid w:val="0028622B"/>
    <w:rsid w:val="002A23FA"/>
    <w:rsid w:val="002C5EB5"/>
    <w:rsid w:val="002F333F"/>
    <w:rsid w:val="002F5D6C"/>
    <w:rsid w:val="0030168D"/>
    <w:rsid w:val="003144D3"/>
    <w:rsid w:val="003468E6"/>
    <w:rsid w:val="00356E29"/>
    <w:rsid w:val="00381E18"/>
    <w:rsid w:val="00386AF6"/>
    <w:rsid w:val="003972E5"/>
    <w:rsid w:val="003A5CEA"/>
    <w:rsid w:val="003B2861"/>
    <w:rsid w:val="003C1BC7"/>
    <w:rsid w:val="003D2609"/>
    <w:rsid w:val="003D4662"/>
    <w:rsid w:val="003E73B6"/>
    <w:rsid w:val="003E7E0C"/>
    <w:rsid w:val="003F161E"/>
    <w:rsid w:val="003F4B22"/>
    <w:rsid w:val="003F59CB"/>
    <w:rsid w:val="0040136A"/>
    <w:rsid w:val="0040146D"/>
    <w:rsid w:val="004025DB"/>
    <w:rsid w:val="004655AA"/>
    <w:rsid w:val="00465B62"/>
    <w:rsid w:val="004701DD"/>
    <w:rsid w:val="0047039D"/>
    <w:rsid w:val="00480301"/>
    <w:rsid w:val="004961AC"/>
    <w:rsid w:val="004970E7"/>
    <w:rsid w:val="004975DC"/>
    <w:rsid w:val="004A1AAF"/>
    <w:rsid w:val="004A7F02"/>
    <w:rsid w:val="004B6597"/>
    <w:rsid w:val="004B740D"/>
    <w:rsid w:val="004C5E42"/>
    <w:rsid w:val="004E2A55"/>
    <w:rsid w:val="004E7C86"/>
    <w:rsid w:val="004F2FFE"/>
    <w:rsid w:val="00505750"/>
    <w:rsid w:val="00533706"/>
    <w:rsid w:val="005422A6"/>
    <w:rsid w:val="00544EB7"/>
    <w:rsid w:val="00551A06"/>
    <w:rsid w:val="0058028E"/>
    <w:rsid w:val="00580DA9"/>
    <w:rsid w:val="005842AB"/>
    <w:rsid w:val="0059080C"/>
    <w:rsid w:val="005B46F6"/>
    <w:rsid w:val="005B4F42"/>
    <w:rsid w:val="005D1548"/>
    <w:rsid w:val="005E0986"/>
    <w:rsid w:val="005E12DD"/>
    <w:rsid w:val="005E13E0"/>
    <w:rsid w:val="005E196E"/>
    <w:rsid w:val="005E5174"/>
    <w:rsid w:val="00602694"/>
    <w:rsid w:val="00610515"/>
    <w:rsid w:val="0061713E"/>
    <w:rsid w:val="00620100"/>
    <w:rsid w:val="00620FA1"/>
    <w:rsid w:val="0063246E"/>
    <w:rsid w:val="00634996"/>
    <w:rsid w:val="0064685C"/>
    <w:rsid w:val="00655B5A"/>
    <w:rsid w:val="006640E0"/>
    <w:rsid w:val="00664D50"/>
    <w:rsid w:val="00673A0D"/>
    <w:rsid w:val="00680DF2"/>
    <w:rsid w:val="00691D52"/>
    <w:rsid w:val="0069693E"/>
    <w:rsid w:val="006A7EE2"/>
    <w:rsid w:val="006D03AE"/>
    <w:rsid w:val="006D55FB"/>
    <w:rsid w:val="006E2AB6"/>
    <w:rsid w:val="006E640C"/>
    <w:rsid w:val="00722EC4"/>
    <w:rsid w:val="0073730D"/>
    <w:rsid w:val="007614F2"/>
    <w:rsid w:val="00763833"/>
    <w:rsid w:val="0077651E"/>
    <w:rsid w:val="00780AB0"/>
    <w:rsid w:val="00793250"/>
    <w:rsid w:val="00794CF8"/>
    <w:rsid w:val="007A1800"/>
    <w:rsid w:val="007A1BB4"/>
    <w:rsid w:val="007B1381"/>
    <w:rsid w:val="007C1282"/>
    <w:rsid w:val="007D0EFE"/>
    <w:rsid w:val="007D6D2D"/>
    <w:rsid w:val="007E0F8F"/>
    <w:rsid w:val="007F03E9"/>
    <w:rsid w:val="00810EEA"/>
    <w:rsid w:val="00812BB3"/>
    <w:rsid w:val="008153A5"/>
    <w:rsid w:val="008342CC"/>
    <w:rsid w:val="00841867"/>
    <w:rsid w:val="008507C9"/>
    <w:rsid w:val="00850BED"/>
    <w:rsid w:val="0086279D"/>
    <w:rsid w:val="008A1827"/>
    <w:rsid w:val="008D3F46"/>
    <w:rsid w:val="008E137C"/>
    <w:rsid w:val="008E2958"/>
    <w:rsid w:val="008E3FD7"/>
    <w:rsid w:val="008E5C1A"/>
    <w:rsid w:val="00914AFA"/>
    <w:rsid w:val="0092319B"/>
    <w:rsid w:val="00932EA3"/>
    <w:rsid w:val="009377B8"/>
    <w:rsid w:val="009814F8"/>
    <w:rsid w:val="00982020"/>
    <w:rsid w:val="00984E7F"/>
    <w:rsid w:val="0098747B"/>
    <w:rsid w:val="00993749"/>
    <w:rsid w:val="009A3A9F"/>
    <w:rsid w:val="009C7BBD"/>
    <w:rsid w:val="009D1649"/>
    <w:rsid w:val="00A0009F"/>
    <w:rsid w:val="00A17297"/>
    <w:rsid w:val="00A21000"/>
    <w:rsid w:val="00A21603"/>
    <w:rsid w:val="00A22CDB"/>
    <w:rsid w:val="00A32D37"/>
    <w:rsid w:val="00A41614"/>
    <w:rsid w:val="00A51631"/>
    <w:rsid w:val="00A60606"/>
    <w:rsid w:val="00A70F00"/>
    <w:rsid w:val="00A75EEF"/>
    <w:rsid w:val="00A80860"/>
    <w:rsid w:val="00A87007"/>
    <w:rsid w:val="00AA05A6"/>
    <w:rsid w:val="00AA1ED0"/>
    <w:rsid w:val="00AB1479"/>
    <w:rsid w:val="00AC0EA4"/>
    <w:rsid w:val="00AE3CA7"/>
    <w:rsid w:val="00AF30BC"/>
    <w:rsid w:val="00AF3C11"/>
    <w:rsid w:val="00B0407B"/>
    <w:rsid w:val="00B15F92"/>
    <w:rsid w:val="00B24FBA"/>
    <w:rsid w:val="00B47B45"/>
    <w:rsid w:val="00B51B7F"/>
    <w:rsid w:val="00B5400B"/>
    <w:rsid w:val="00B540F7"/>
    <w:rsid w:val="00B56FB1"/>
    <w:rsid w:val="00B63C6B"/>
    <w:rsid w:val="00B66C29"/>
    <w:rsid w:val="00B75B0E"/>
    <w:rsid w:val="00B84B98"/>
    <w:rsid w:val="00B92837"/>
    <w:rsid w:val="00BB77CC"/>
    <w:rsid w:val="00BC0D62"/>
    <w:rsid w:val="00BC0F2C"/>
    <w:rsid w:val="00BC166C"/>
    <w:rsid w:val="00BC4C8D"/>
    <w:rsid w:val="00BD45A8"/>
    <w:rsid w:val="00BE00DD"/>
    <w:rsid w:val="00BF29CF"/>
    <w:rsid w:val="00BF77E6"/>
    <w:rsid w:val="00C30A38"/>
    <w:rsid w:val="00C314F0"/>
    <w:rsid w:val="00C40F34"/>
    <w:rsid w:val="00C630A6"/>
    <w:rsid w:val="00C740F7"/>
    <w:rsid w:val="00C82BBA"/>
    <w:rsid w:val="00C94F33"/>
    <w:rsid w:val="00CA28E5"/>
    <w:rsid w:val="00CC552E"/>
    <w:rsid w:val="00CC7815"/>
    <w:rsid w:val="00CD0125"/>
    <w:rsid w:val="00CD0C85"/>
    <w:rsid w:val="00CD2026"/>
    <w:rsid w:val="00CE157D"/>
    <w:rsid w:val="00CE7E09"/>
    <w:rsid w:val="00D0444D"/>
    <w:rsid w:val="00D04CAE"/>
    <w:rsid w:val="00D17559"/>
    <w:rsid w:val="00D30CD9"/>
    <w:rsid w:val="00D46004"/>
    <w:rsid w:val="00D7745D"/>
    <w:rsid w:val="00D8495A"/>
    <w:rsid w:val="00D87B2E"/>
    <w:rsid w:val="00D972C7"/>
    <w:rsid w:val="00DA25FC"/>
    <w:rsid w:val="00DC117B"/>
    <w:rsid w:val="00DD2E93"/>
    <w:rsid w:val="00DE5CAF"/>
    <w:rsid w:val="00DF72BF"/>
    <w:rsid w:val="00E2535A"/>
    <w:rsid w:val="00E422A0"/>
    <w:rsid w:val="00E43B51"/>
    <w:rsid w:val="00E475B0"/>
    <w:rsid w:val="00E578A3"/>
    <w:rsid w:val="00E73406"/>
    <w:rsid w:val="00E77692"/>
    <w:rsid w:val="00EA6CAE"/>
    <w:rsid w:val="00EB1051"/>
    <w:rsid w:val="00EC274D"/>
    <w:rsid w:val="00EC57AA"/>
    <w:rsid w:val="00ED3C1B"/>
    <w:rsid w:val="00EF6707"/>
    <w:rsid w:val="00F23441"/>
    <w:rsid w:val="00F328EE"/>
    <w:rsid w:val="00F34A9E"/>
    <w:rsid w:val="00F359B8"/>
    <w:rsid w:val="00F37D3D"/>
    <w:rsid w:val="00F40480"/>
    <w:rsid w:val="00F44B14"/>
    <w:rsid w:val="00F63757"/>
    <w:rsid w:val="00F66597"/>
    <w:rsid w:val="00F72878"/>
    <w:rsid w:val="00FA0921"/>
    <w:rsid w:val="00FC50C9"/>
    <w:rsid w:val="00FF1441"/>
    <w:rsid w:val="00FF5DF2"/>
    <w:rsid w:val="12065E86"/>
    <w:rsid w:val="4115FF81"/>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oNotEmbedSmartTags/>
  <w:decimalSymbol w:val="."/>
  <w:listSeparator w:val=","/>
  <w14:docId w14:val="53AF7E62"/>
  <w15:chartTrackingRefBased/>
  <w15:docId w15:val="{6328F488-0C57-417C-8431-8061E14474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hAnsi="Times New Roman" w:eastAsia="Times New Roman" w:cs="Times New Roman"/>
        <w:lang w:val="en-IN"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841867"/>
    <w:pPr>
      <w:widowControl w:val="0"/>
      <w:suppressAutoHyphens/>
      <w:spacing w:after="200" w:line="276" w:lineRule="auto"/>
    </w:pPr>
    <w:rPr>
      <w:color w:val="000000"/>
      <w:sz w:val="22"/>
      <w:szCs w:val="22"/>
      <w:lang w:val="en-US" w:eastAsia="ar-SA"/>
    </w:rPr>
  </w:style>
  <w:style w:type="paragraph" w:styleId="Heading1">
    <w:name w:val="heading 1"/>
    <w:basedOn w:val="Normal"/>
    <w:next w:val="BodyText"/>
    <w:qFormat/>
    <w:pPr>
      <w:numPr>
        <w:numId w:val="21"/>
      </w:numPr>
      <w:spacing w:before="200" w:after="60" w:line="100" w:lineRule="atLeast"/>
      <w:outlineLvl w:val="0"/>
    </w:pPr>
    <w:rPr>
      <w:rFonts w:ascii="Trebuchet MS" w:hAnsi="Trebuchet MS" w:eastAsia="Trebuchet MS" w:cs="Trebuchet MS"/>
      <w:b/>
      <w:sz w:val="32"/>
    </w:rPr>
  </w:style>
  <w:style w:type="paragraph" w:styleId="Heading2">
    <w:name w:val="heading 2"/>
    <w:basedOn w:val="Normal"/>
    <w:next w:val="BodyText"/>
    <w:qFormat/>
    <w:pPr>
      <w:numPr>
        <w:ilvl w:val="1"/>
        <w:numId w:val="21"/>
      </w:numPr>
      <w:spacing w:before="200" w:after="60" w:line="100" w:lineRule="atLeast"/>
      <w:outlineLvl w:val="1"/>
    </w:pPr>
    <w:rPr>
      <w:rFonts w:ascii="Trebuchet MS" w:hAnsi="Trebuchet MS" w:eastAsia="Trebuchet MS" w:cs="Trebuchet MS"/>
      <w:b/>
      <w:i/>
      <w:sz w:val="26"/>
    </w:rPr>
  </w:style>
  <w:style w:type="paragraph" w:styleId="Heading3">
    <w:name w:val="heading 3"/>
    <w:basedOn w:val="Normal"/>
    <w:next w:val="BodyText"/>
    <w:qFormat/>
    <w:pPr>
      <w:numPr>
        <w:ilvl w:val="2"/>
        <w:numId w:val="21"/>
      </w:numPr>
      <w:spacing w:before="160" w:after="60" w:line="100" w:lineRule="atLeast"/>
      <w:outlineLvl w:val="2"/>
    </w:pPr>
    <w:rPr>
      <w:rFonts w:ascii="Trebuchet MS" w:hAnsi="Trebuchet MS" w:eastAsia="Trebuchet MS" w:cs="Trebuchet MS"/>
      <w:b/>
      <w:color w:val="666666"/>
      <w:sz w:val="24"/>
    </w:rPr>
  </w:style>
  <w:style w:type="paragraph" w:styleId="Heading4">
    <w:name w:val="heading 4"/>
    <w:basedOn w:val="Normal"/>
    <w:next w:val="BodyText"/>
    <w:qFormat/>
    <w:pPr>
      <w:numPr>
        <w:ilvl w:val="3"/>
        <w:numId w:val="21"/>
      </w:numPr>
      <w:spacing w:before="160" w:after="60" w:line="100" w:lineRule="atLeast"/>
      <w:outlineLvl w:val="3"/>
    </w:pPr>
    <w:rPr>
      <w:rFonts w:ascii="Trebuchet MS" w:hAnsi="Trebuchet MS" w:eastAsia="Trebuchet MS" w:cs="Trebuchet MS"/>
      <w:b/>
      <w:color w:val="666666"/>
      <w:u w:val="single"/>
    </w:rPr>
  </w:style>
  <w:style w:type="paragraph" w:styleId="Heading5">
    <w:name w:val="heading 5"/>
    <w:basedOn w:val="Normal"/>
    <w:next w:val="BodyText"/>
    <w:qFormat/>
    <w:pPr>
      <w:numPr>
        <w:ilvl w:val="4"/>
        <w:numId w:val="21"/>
      </w:numPr>
      <w:spacing w:before="160" w:after="60" w:line="100" w:lineRule="atLeast"/>
      <w:outlineLvl w:val="4"/>
    </w:pPr>
    <w:rPr>
      <w:rFonts w:ascii="Trebuchet MS" w:hAnsi="Trebuchet MS" w:eastAsia="Trebuchet MS" w:cs="Trebuchet MS"/>
      <w:b/>
      <w:i/>
      <w:color w:val="666666"/>
    </w:rPr>
  </w:style>
  <w:style w:type="paragraph" w:styleId="Heading6">
    <w:name w:val="heading 6"/>
    <w:basedOn w:val="Normal"/>
    <w:next w:val="BodyText"/>
    <w:qFormat/>
    <w:pPr>
      <w:numPr>
        <w:ilvl w:val="5"/>
        <w:numId w:val="21"/>
      </w:numPr>
      <w:spacing w:before="160" w:after="60" w:line="100" w:lineRule="atLeast"/>
      <w:outlineLvl w:val="5"/>
    </w:pPr>
    <w:rPr>
      <w:rFonts w:ascii="Trebuchet MS" w:hAnsi="Trebuchet MS" w:eastAsia="Trebuchet MS" w:cs="Trebuchet MS"/>
      <w:b/>
      <w:i/>
      <w:color w:val="666666"/>
    </w:rPr>
  </w:style>
  <w:style w:type="character" w:styleId="DefaultParagraphFont" w:default="1">
    <w:name w:val="Default Paragraph Font"/>
    <w:uiPriority w:val="1"/>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WW8Num1z0" w:customStyle="1">
    <w:name w:val="WW8Num1z0"/>
  </w:style>
  <w:style w:type="character" w:styleId="WW8Num1z1" w:customStyle="1">
    <w:name w:val="WW8Num1z1"/>
  </w:style>
  <w:style w:type="character" w:styleId="WW8Num1z2" w:customStyle="1">
    <w:name w:val="WW8Num1z2"/>
  </w:style>
  <w:style w:type="character" w:styleId="WW8Num1z3" w:customStyle="1">
    <w:name w:val="WW8Num1z3"/>
  </w:style>
  <w:style w:type="character" w:styleId="WW8Num1z4" w:customStyle="1">
    <w:name w:val="WW8Num1z4"/>
  </w:style>
  <w:style w:type="character" w:styleId="WW8Num1z5" w:customStyle="1">
    <w:name w:val="WW8Num1z5"/>
  </w:style>
  <w:style w:type="character" w:styleId="WW8Num1z6" w:customStyle="1">
    <w:name w:val="WW8Num1z6"/>
  </w:style>
  <w:style w:type="character" w:styleId="WW8Num1z7" w:customStyle="1">
    <w:name w:val="WW8Num1z7"/>
  </w:style>
  <w:style w:type="character" w:styleId="WW8Num1z8" w:customStyle="1">
    <w:name w:val="WW8Num1z8"/>
  </w:style>
  <w:style w:type="character" w:styleId="WW8Num2z0" w:customStyle="1">
    <w:name w:val="WW8Num2z0"/>
    <w:rPr>
      <w:rFonts w:ascii="Arial" w:hAnsi="Arial" w:cs="Arial"/>
      <w:position w:val="0"/>
      <w:sz w:val="22"/>
      <w:vertAlign w:val="baseline"/>
    </w:rPr>
  </w:style>
  <w:style w:type="character" w:styleId="WW8Num3z0" w:customStyle="1">
    <w:name w:val="WW8Num3z0"/>
    <w:rPr>
      <w:rFonts w:ascii="Symbol" w:hAnsi="Symbol" w:cs="Symbol"/>
      <w:color w:val="00000A"/>
    </w:rPr>
  </w:style>
  <w:style w:type="character" w:styleId="WW8Num3z1" w:customStyle="1">
    <w:name w:val="WW8Num3z1"/>
    <w:rPr>
      <w:rFonts w:ascii="Courier New" w:hAnsi="Courier New" w:cs="Courier New"/>
    </w:rPr>
  </w:style>
  <w:style w:type="character" w:styleId="WW8Num3z2" w:customStyle="1">
    <w:name w:val="WW8Num3z2"/>
    <w:rPr>
      <w:rFonts w:ascii="Wingdings" w:hAnsi="Wingdings" w:cs="Wingdings"/>
    </w:rPr>
  </w:style>
  <w:style w:type="character" w:styleId="WW8Num4z0" w:customStyle="1">
    <w:name w:val="WW8Num4z0"/>
    <w:rPr>
      <w:rFonts w:ascii="Symbol" w:hAnsi="Symbol" w:cs="Symbol"/>
      <w:sz w:val="20"/>
    </w:rPr>
  </w:style>
  <w:style w:type="character" w:styleId="WW8Num4z1" w:customStyle="1">
    <w:name w:val="WW8Num4z1"/>
    <w:rPr>
      <w:rFonts w:ascii="Courier New" w:hAnsi="Courier New" w:cs="Courier New"/>
      <w:sz w:val="20"/>
    </w:rPr>
  </w:style>
  <w:style w:type="character" w:styleId="WW8Num4z2" w:customStyle="1">
    <w:name w:val="WW8Num4z2"/>
    <w:rPr>
      <w:rFonts w:ascii="Wingdings" w:hAnsi="Wingdings" w:cs="Wingdings"/>
      <w:sz w:val="20"/>
    </w:rPr>
  </w:style>
  <w:style w:type="character" w:styleId="apple-converted-space" w:customStyle="1">
    <w:name w:val="apple-converted-space"/>
  </w:style>
  <w:style w:type="character" w:styleId="ListLabel1" w:customStyle="1">
    <w:name w:val="ListLabel 1"/>
    <w:rPr>
      <w:rFonts w:eastAsia="Arial" w:cs="Arial"/>
      <w:position w:val="0"/>
      <w:sz w:val="22"/>
      <w:vertAlign w:val="baseline"/>
    </w:rPr>
  </w:style>
  <w:style w:type="character" w:styleId="ListLabel2" w:customStyle="1">
    <w:name w:val="ListLabel 2"/>
    <w:rPr>
      <w:rFonts w:cs="Courier New"/>
    </w:rPr>
  </w:style>
  <w:style w:type="character" w:styleId="ListLabel3" w:customStyle="1">
    <w:name w:val="ListLabel 3"/>
    <w:rPr>
      <w:sz w:val="20"/>
    </w:rPr>
  </w:style>
  <w:style w:type="paragraph" w:styleId="Heading" w:customStyle="1">
    <w:name w:val="Heading"/>
    <w:basedOn w:val="Normal"/>
    <w:next w:val="BodyText"/>
    <w:pPr>
      <w:keepNext/>
      <w:spacing w:before="240" w:after="120"/>
    </w:pPr>
    <w:rPr>
      <w:rFonts w:ascii="Arial" w:hAnsi="Arial" w:eastAsia="Microsoft YaHei" w:cs="Mangal"/>
      <w:sz w:val="28"/>
      <w:szCs w:val="28"/>
    </w:rPr>
  </w:style>
  <w:style w:type="paragraph" w:styleId="BodyText">
    <w:name w:val="Body Text"/>
    <w:basedOn w:val="Normal"/>
    <w:pPr>
      <w:spacing w:after="120"/>
    </w:pPr>
  </w:style>
  <w:style w:type="paragraph" w:styleId="List">
    <w:name w:val="List"/>
    <w:basedOn w:val="BodyText"/>
    <w:rPr>
      <w:rFonts w:cs="Mangal"/>
    </w:rPr>
  </w:style>
  <w:style w:type="paragraph" w:styleId="Caption">
    <w:name w:val="caption"/>
    <w:basedOn w:val="Normal"/>
    <w:qFormat/>
    <w:pPr>
      <w:suppressLineNumbers/>
      <w:spacing w:before="120" w:after="120"/>
    </w:pPr>
    <w:rPr>
      <w:rFonts w:cs="Mangal"/>
      <w:i/>
      <w:iCs/>
      <w:sz w:val="24"/>
      <w:szCs w:val="24"/>
    </w:rPr>
  </w:style>
  <w:style w:type="paragraph" w:styleId="Index" w:customStyle="1">
    <w:name w:val="Index"/>
    <w:basedOn w:val="Normal"/>
    <w:pPr>
      <w:suppressLineNumbers/>
    </w:pPr>
    <w:rPr>
      <w:rFonts w:cs="Mangal"/>
    </w:rPr>
  </w:style>
  <w:style w:type="paragraph" w:styleId="Title">
    <w:name w:val="Title"/>
    <w:basedOn w:val="Normal"/>
    <w:next w:val="Subtitle"/>
    <w:qFormat/>
    <w:pPr>
      <w:keepNext/>
      <w:keepLines/>
      <w:spacing w:before="480" w:after="120"/>
    </w:pPr>
    <w:rPr>
      <w:b/>
      <w:bCs/>
      <w:sz w:val="72"/>
      <w:szCs w:val="36"/>
    </w:rPr>
  </w:style>
  <w:style w:type="paragraph" w:styleId="Subtitle">
    <w:name w:val="Subtitle"/>
    <w:basedOn w:val="Normal"/>
    <w:next w:val="BodyText"/>
    <w:qFormat/>
    <w:pPr>
      <w:keepNext/>
      <w:keepLines/>
      <w:spacing w:before="360" w:after="80"/>
    </w:pPr>
    <w:rPr>
      <w:rFonts w:ascii="Georgia" w:hAnsi="Georgia" w:eastAsia="Georgia" w:cs="Georgia"/>
      <w:i/>
      <w:iCs/>
      <w:color w:val="666666"/>
      <w:sz w:val="48"/>
      <w:szCs w:val="28"/>
    </w:rPr>
  </w:style>
  <w:style w:type="paragraph" w:styleId="ListParagraph">
    <w:name w:val="List Paragraph"/>
    <w:basedOn w:val="Normal"/>
    <w:qFormat/>
    <w:pPr>
      <w:ind w:left="720"/>
    </w:pPr>
  </w:style>
  <w:style w:type="paragraph" w:styleId="NormalWeb">
    <w:name w:val="Normal (Web)"/>
    <w:basedOn w:val="Normal"/>
    <w:uiPriority w:val="99"/>
    <w:pPr>
      <w:widowControl/>
      <w:spacing w:before="100" w:after="100" w:line="100" w:lineRule="atLeast"/>
    </w:pPr>
    <w:rPr>
      <w:color w:val="00000A"/>
      <w:sz w:val="24"/>
      <w:szCs w:val="24"/>
    </w:rPr>
  </w:style>
  <w:style w:type="paragraph" w:styleId="Header">
    <w:name w:val="header"/>
    <w:basedOn w:val="Normal"/>
    <w:pPr>
      <w:suppressLineNumbers/>
      <w:tabs>
        <w:tab w:val="center" w:pos="4986"/>
        <w:tab w:val="right" w:pos="9972"/>
      </w:tabs>
    </w:pPr>
  </w:style>
  <w:style w:type="paragraph" w:styleId="Footer">
    <w:name w:val="footer"/>
    <w:basedOn w:val="Normal"/>
    <w:link w:val="FooterChar"/>
    <w:uiPriority w:val="99"/>
    <w:pPr>
      <w:suppressLineNumbers/>
      <w:tabs>
        <w:tab w:val="center" w:pos="4986"/>
        <w:tab w:val="right" w:pos="9972"/>
      </w:tabs>
    </w:pPr>
  </w:style>
  <w:style w:type="paragraph" w:styleId="TableContents" w:customStyle="1">
    <w:name w:val="Table Contents"/>
    <w:basedOn w:val="Normal"/>
    <w:pPr>
      <w:suppressLineNumbers/>
    </w:pPr>
  </w:style>
  <w:style w:type="paragraph" w:styleId="TableHeading" w:customStyle="1">
    <w:name w:val="Table Heading"/>
    <w:basedOn w:val="TableContents"/>
    <w:pPr>
      <w:jc w:val="center"/>
    </w:pPr>
    <w:rPr>
      <w:b/>
      <w:bCs/>
    </w:rPr>
  </w:style>
  <w:style w:type="paragraph" w:styleId="COMPANYANDDATES" w:customStyle="1">
    <w:name w:val="COMPANY AND DATES"/>
    <w:rsid w:val="000F1B54"/>
    <w:pPr>
      <w:tabs>
        <w:tab w:val="right" w:pos="8640"/>
      </w:tabs>
    </w:pPr>
    <w:rPr>
      <w:b/>
      <w:noProof/>
      <w:sz w:val="22"/>
      <w:lang w:val="en-US"/>
    </w:rPr>
  </w:style>
  <w:style w:type="character" w:styleId="Book" w:customStyle="1">
    <w:name w:val="Book"/>
    <w:rsid w:val="00BC0F2C"/>
    <w:rPr>
      <w:rFonts w:ascii="Book Antiqua" w:hAnsi="Book Antiqua"/>
      <w:position w:val="0"/>
      <w:sz w:val="20"/>
      <w:vertAlign w:val="baseline"/>
      <w:lang w:val="en-GB"/>
    </w:rPr>
  </w:style>
  <w:style w:type="character" w:styleId="FooterChar" w:customStyle="1">
    <w:name w:val="Footer Char"/>
    <w:link w:val="Footer"/>
    <w:uiPriority w:val="99"/>
    <w:rsid w:val="003A5CEA"/>
    <w:rPr>
      <w:color w:val="000000"/>
      <w:sz w:val="22"/>
      <w:szCs w:val="22"/>
      <w:lang w:eastAsia="ar-SA"/>
    </w:rPr>
  </w:style>
  <w:style w:type="character" w:styleId="Hyperlink">
    <w:name w:val="Hyperlink"/>
    <w:uiPriority w:val="99"/>
    <w:unhideWhenUsed/>
    <w:rsid w:val="00BC0D62"/>
    <w:rPr>
      <w:color w:val="0563C1"/>
      <w:u w:val="single"/>
    </w:rPr>
  </w:style>
  <w:style w:type="character" w:styleId="UnresolvedMention">
    <w:name w:val="Unresolved Mention"/>
    <w:uiPriority w:val="99"/>
    <w:semiHidden/>
    <w:unhideWhenUsed/>
    <w:rsid w:val="00BC0D62"/>
    <w:rPr>
      <w:color w:val="808080"/>
      <w:shd w:val="clear" w:color="auto" w:fill="E6E6E6"/>
    </w:rPr>
  </w:style>
  <w:style w:type="character" w:styleId="FollowedHyperlink">
    <w:name w:val="FollowedHyperlink"/>
    <w:uiPriority w:val="99"/>
    <w:semiHidden/>
    <w:unhideWhenUsed/>
    <w:rsid w:val="00A41614"/>
    <w:rPr>
      <w:color w:val="954F72"/>
      <w:u w:val="single"/>
    </w:rPr>
  </w:style>
  <w:style w:type="table" w:styleId="TableGrid">
    <w:name w:val="Table Grid"/>
    <w:basedOn w:val="TableNormal"/>
    <w:uiPriority w:val="59"/>
    <w:rsid w:val="00B66C2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settings" Target="settings.xml" Id="rId3" /><Relationship Type="http://schemas.openxmlformats.org/officeDocument/2006/relationships/hyperlink" Target="mailto:rohanbipetkar@gmail.com" TargetMode="External" Id="rId7" /><Relationship Type="http://schemas.openxmlformats.org/officeDocument/2006/relationships/styles" Target="styles.xml" Id="rId2" /><Relationship Type="http://schemas.openxmlformats.org/officeDocument/2006/relationships/numbering" Target="numbering.xml" Id="rId1" /><Relationship Type="http://schemas.openxmlformats.org/officeDocument/2006/relationships/endnotes" Target="endnotes.xml" Id="rId6" /><Relationship Type="http://schemas.openxmlformats.org/officeDocument/2006/relationships/theme" Target="theme/theme1.xml" Id="rId11" /><Relationship Type="http://schemas.openxmlformats.org/officeDocument/2006/relationships/footnotes" Target="footnotes.xml" Id="rId5" /><Relationship Type="http://schemas.openxmlformats.org/officeDocument/2006/relationships/fontTable" Target="fontTable.xml" Id="rId10" /><Relationship Type="http://schemas.openxmlformats.org/officeDocument/2006/relationships/webSettings" Target="webSettings.xml" Id="rId4" /><Relationship Type="http://schemas.openxmlformats.org/officeDocument/2006/relationships/footer" Target="footer1.xml" Id="rId9"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Metadata/LabelInfo.xml><?xml version="1.0" encoding="utf-8"?>
<clbl:labelList xmlns:clbl="http://schemas.microsoft.com/office/2020/mipLabelMetadata">
  <clbl:label id="{e760c494-6550-44b4-8258-77c175d778b7}" enabled="1" method="Privileged" siteId="{76a2ae5a-9f00-4f6b-95ed-5d33d77c4d61}" removed="0"/>
</clbl:labelList>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Resume.docx.docx</dc:title>
  <dc:subject/>
  <dc:creator>Xoriant</dc:creator>
  <keywords>VP</keywords>
  <lastModifiedBy>Bipetkar, Rohan</lastModifiedBy>
  <revision>38</revision>
  <lastPrinted>2017-12-08T10:51:00.0000000Z</lastPrinted>
  <dcterms:created xsi:type="dcterms:W3CDTF">2021-11-01T10:25:00.0000000Z</dcterms:created>
  <dcterms:modified xsi:type="dcterms:W3CDTF">2026-06-12T05:46:19.4537409Z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14.0000</vt:lpwstr>
  </property>
  <property fmtid="{D5CDD505-2E9C-101B-9397-08002B2CF9AE}" pid="3" name="DocSecurity">
    <vt:i4>0</vt:i4>
  </property>
  <property fmtid="{D5CDD505-2E9C-101B-9397-08002B2CF9AE}" pid="4" name="HyperlinksChanged">
    <vt:bool>false</vt:bool>
  </property>
  <property fmtid="{D5CDD505-2E9C-101B-9397-08002B2CF9AE}" pid="5" name="LinksUpToDate">
    <vt:bool>false</vt:bool>
  </property>
  <property fmtid="{D5CDD505-2E9C-101B-9397-08002B2CF9AE}" pid="6" name="ScaleCrop">
    <vt:bool>false</vt:bool>
  </property>
  <property fmtid="{D5CDD505-2E9C-101B-9397-08002B2CF9AE}" pid="7" name="ShareDoc">
    <vt:bool>false</vt:bool>
  </property>
</Properties>
</file>